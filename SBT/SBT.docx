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97BF3"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426029675"/>
      <w:bookmarkStart w:id="63" w:name="_Toc350188381"/>
      <w:bookmarkStart w:id="64" w:name="_Toc192054122"/>
      <w:bookmarkStart w:id="65" w:name="_Toc194821437"/>
      <w:bookmarkStart w:id="66" w:name="_Toc177457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897BF3" w:rsidRDefault="00224BE3">
      <w:pPr>
        <w:pStyle w:val="TOC1"/>
        <w:rPr>
          <w:rFonts w:eastAsiaTheme="minorEastAsia" w:cstheme="minorBidi"/>
          <w:b w:val="0"/>
          <w:caps w:val="0"/>
          <w:lang w:bidi="ar-SA"/>
        </w:rPr>
      </w:pPr>
      <w:hyperlink w:anchor="_Toc426029675" w:history="1">
        <w:r w:rsidR="00897BF3" w:rsidRPr="008F13D0">
          <w:rPr>
            <w:rStyle w:val="Hyperlink"/>
          </w:rPr>
          <w:t>Table of Contents</w:t>
        </w:r>
        <w:r w:rsidR="00897BF3">
          <w:rPr>
            <w:webHidden/>
          </w:rPr>
          <w:tab/>
        </w:r>
        <w:r w:rsidR="00897BF3">
          <w:rPr>
            <w:webHidden/>
          </w:rPr>
          <w:fldChar w:fldCharType="begin"/>
        </w:r>
        <w:r w:rsidR="00897BF3">
          <w:rPr>
            <w:webHidden/>
          </w:rPr>
          <w:instrText xml:space="preserve"> PAGEREF _Toc426029675 \h </w:instrText>
        </w:r>
        <w:r w:rsidR="00897BF3">
          <w:rPr>
            <w:webHidden/>
          </w:rPr>
        </w:r>
        <w:r w:rsidR="00897BF3">
          <w:rPr>
            <w:webHidden/>
          </w:rPr>
          <w:fldChar w:fldCharType="separate"/>
        </w:r>
        <w:r w:rsidR="00897BF3">
          <w:rPr>
            <w:webHidden/>
          </w:rPr>
          <w:t>2</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76" w:history="1">
        <w:r w:rsidR="00897BF3" w:rsidRPr="008F13D0">
          <w:rPr>
            <w:rStyle w:val="Hyperlink"/>
          </w:rPr>
          <w:t>1.</w:t>
        </w:r>
        <w:r w:rsidR="00897BF3">
          <w:rPr>
            <w:rFonts w:eastAsiaTheme="minorEastAsia" w:cstheme="minorBidi"/>
            <w:b w:val="0"/>
            <w:caps w:val="0"/>
            <w:lang w:bidi="ar-SA"/>
          </w:rPr>
          <w:tab/>
        </w:r>
        <w:r w:rsidR="00897BF3" w:rsidRPr="008F13D0">
          <w:rPr>
            <w:rStyle w:val="Hyperlink"/>
          </w:rPr>
          <w:t>Introduction</w:t>
        </w:r>
        <w:r w:rsidR="00897BF3">
          <w:rPr>
            <w:webHidden/>
          </w:rPr>
          <w:tab/>
        </w:r>
        <w:r w:rsidR="00897BF3">
          <w:rPr>
            <w:webHidden/>
          </w:rPr>
          <w:fldChar w:fldCharType="begin"/>
        </w:r>
        <w:r w:rsidR="00897BF3">
          <w:rPr>
            <w:webHidden/>
          </w:rPr>
          <w:instrText xml:space="preserve"> PAGEREF _Toc426029676 \h </w:instrText>
        </w:r>
        <w:r w:rsidR="00897BF3">
          <w:rPr>
            <w:webHidden/>
          </w:rPr>
        </w:r>
        <w:r w:rsidR="00897BF3">
          <w:rPr>
            <w:webHidden/>
          </w:rPr>
          <w:fldChar w:fldCharType="separate"/>
        </w:r>
        <w:r w:rsidR="00897BF3">
          <w:rPr>
            <w:webHidden/>
          </w:rPr>
          <w:t>3</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77" w:history="1">
        <w:r w:rsidR="00897BF3" w:rsidRPr="008F13D0">
          <w:rPr>
            <w:rStyle w:val="Hyperlink"/>
          </w:rPr>
          <w:t>2.</w:t>
        </w:r>
        <w:r w:rsidR="00897BF3">
          <w:rPr>
            <w:rFonts w:eastAsiaTheme="minorEastAsia" w:cstheme="minorBidi"/>
            <w:b w:val="0"/>
            <w:caps w:val="0"/>
            <w:lang w:bidi="ar-SA"/>
          </w:rPr>
          <w:tab/>
        </w:r>
        <w:r w:rsidR="00897BF3" w:rsidRPr="008F13D0">
          <w:rPr>
            <w:rStyle w:val="Hyperlink"/>
          </w:rPr>
          <w:t>Installation</w:t>
        </w:r>
        <w:r w:rsidR="00897BF3">
          <w:rPr>
            <w:webHidden/>
          </w:rPr>
          <w:tab/>
        </w:r>
        <w:r w:rsidR="00897BF3">
          <w:rPr>
            <w:webHidden/>
          </w:rPr>
          <w:fldChar w:fldCharType="begin"/>
        </w:r>
        <w:r w:rsidR="00897BF3">
          <w:rPr>
            <w:webHidden/>
          </w:rPr>
          <w:instrText xml:space="preserve"> PAGEREF _Toc426029677 \h </w:instrText>
        </w:r>
        <w:r w:rsidR="00897BF3">
          <w:rPr>
            <w:webHidden/>
          </w:rPr>
        </w:r>
        <w:r w:rsidR="00897BF3">
          <w:rPr>
            <w:webHidden/>
          </w:rPr>
          <w:fldChar w:fldCharType="separate"/>
        </w:r>
        <w:r w:rsidR="00897BF3">
          <w:rPr>
            <w:webHidden/>
          </w:rPr>
          <w:t>3</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78" w:history="1">
        <w:r w:rsidR="00897BF3" w:rsidRPr="008F13D0">
          <w:rPr>
            <w:rStyle w:val="Hyperlink"/>
          </w:rPr>
          <w:t>3.</w:t>
        </w:r>
        <w:r w:rsidR="00897BF3">
          <w:rPr>
            <w:rFonts w:eastAsiaTheme="minorEastAsia" w:cstheme="minorBidi"/>
            <w:b w:val="0"/>
            <w:caps w:val="0"/>
            <w:lang w:bidi="ar-SA"/>
          </w:rPr>
          <w:tab/>
        </w:r>
        <w:r w:rsidR="00897BF3" w:rsidRPr="008F13D0">
          <w:rPr>
            <w:rStyle w:val="Hyperlink"/>
          </w:rPr>
          <w:t>Configuration Files</w:t>
        </w:r>
        <w:r w:rsidR="00897BF3">
          <w:rPr>
            <w:webHidden/>
          </w:rPr>
          <w:tab/>
        </w:r>
        <w:r w:rsidR="00897BF3">
          <w:rPr>
            <w:webHidden/>
          </w:rPr>
          <w:fldChar w:fldCharType="begin"/>
        </w:r>
        <w:r w:rsidR="00897BF3">
          <w:rPr>
            <w:webHidden/>
          </w:rPr>
          <w:instrText xml:space="preserve"> PAGEREF _Toc426029678 \h </w:instrText>
        </w:r>
        <w:r w:rsidR="00897BF3">
          <w:rPr>
            <w:webHidden/>
          </w:rPr>
        </w:r>
        <w:r w:rsidR="00897BF3">
          <w:rPr>
            <w:webHidden/>
          </w:rPr>
          <w:fldChar w:fldCharType="separate"/>
        </w:r>
        <w:r w:rsidR="00897BF3">
          <w:rPr>
            <w:webHidden/>
          </w:rPr>
          <w:t>3</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79" w:history="1">
        <w:r w:rsidR="00897BF3" w:rsidRPr="008F13D0">
          <w:rPr>
            <w:rStyle w:val="Hyperlink"/>
          </w:rPr>
          <w:t>4.</w:t>
        </w:r>
        <w:r w:rsidR="00897BF3">
          <w:rPr>
            <w:rFonts w:eastAsiaTheme="minorEastAsia" w:cstheme="minorBidi"/>
            <w:b w:val="0"/>
            <w:caps w:val="0"/>
            <w:lang w:bidi="ar-SA"/>
          </w:rPr>
          <w:tab/>
        </w:r>
        <w:r w:rsidR="00897BF3" w:rsidRPr="008F13D0">
          <w:rPr>
            <w:rStyle w:val="Hyperlink"/>
          </w:rPr>
          <w:t>CoMMON COMMANDS</w:t>
        </w:r>
        <w:r w:rsidR="00897BF3">
          <w:rPr>
            <w:webHidden/>
          </w:rPr>
          <w:tab/>
        </w:r>
        <w:r w:rsidR="00897BF3">
          <w:rPr>
            <w:webHidden/>
          </w:rPr>
          <w:fldChar w:fldCharType="begin"/>
        </w:r>
        <w:r w:rsidR="00897BF3">
          <w:rPr>
            <w:webHidden/>
          </w:rPr>
          <w:instrText xml:space="preserve"> PAGEREF _Toc426029679 \h </w:instrText>
        </w:r>
        <w:r w:rsidR="00897BF3">
          <w:rPr>
            <w:webHidden/>
          </w:rPr>
        </w:r>
        <w:r w:rsidR="00897BF3">
          <w:rPr>
            <w:webHidden/>
          </w:rPr>
          <w:fldChar w:fldCharType="separate"/>
        </w:r>
        <w:r w:rsidR="00897BF3">
          <w:rPr>
            <w:webHidden/>
          </w:rPr>
          <w:t>4</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80" w:history="1">
        <w:r w:rsidR="00897BF3" w:rsidRPr="008F13D0">
          <w:rPr>
            <w:rStyle w:val="Hyperlink"/>
          </w:rPr>
          <w:t>5.</w:t>
        </w:r>
        <w:r w:rsidR="00897BF3">
          <w:rPr>
            <w:rFonts w:eastAsiaTheme="minorEastAsia" w:cstheme="minorBidi"/>
            <w:b w:val="0"/>
            <w:caps w:val="0"/>
            <w:lang w:bidi="ar-SA"/>
          </w:rPr>
          <w:tab/>
        </w:r>
        <w:r w:rsidR="00897BF3" w:rsidRPr="008F13D0">
          <w:rPr>
            <w:rStyle w:val="Hyperlink"/>
          </w:rPr>
          <w:t>case study : hellosBT</w:t>
        </w:r>
        <w:r w:rsidR="00897BF3">
          <w:rPr>
            <w:webHidden/>
          </w:rPr>
          <w:tab/>
        </w:r>
        <w:r w:rsidR="00897BF3">
          <w:rPr>
            <w:webHidden/>
          </w:rPr>
          <w:fldChar w:fldCharType="begin"/>
        </w:r>
        <w:r w:rsidR="00897BF3">
          <w:rPr>
            <w:webHidden/>
          </w:rPr>
          <w:instrText xml:space="preserve"> PAGEREF _Toc426029680 \h </w:instrText>
        </w:r>
        <w:r w:rsidR="00897BF3">
          <w:rPr>
            <w:webHidden/>
          </w:rPr>
        </w:r>
        <w:r w:rsidR="00897BF3">
          <w:rPr>
            <w:webHidden/>
          </w:rPr>
          <w:fldChar w:fldCharType="separate"/>
        </w:r>
        <w:r w:rsidR="00897BF3">
          <w:rPr>
            <w:webHidden/>
          </w:rPr>
          <w:t>5</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81" w:history="1">
        <w:r w:rsidR="00897BF3" w:rsidRPr="008F13D0">
          <w:rPr>
            <w:rStyle w:val="Hyperlink"/>
          </w:rPr>
          <w:t>6.</w:t>
        </w:r>
        <w:r w:rsidR="00897BF3">
          <w:rPr>
            <w:rFonts w:eastAsiaTheme="minorEastAsia" w:cstheme="minorBidi"/>
            <w:b w:val="0"/>
            <w:caps w:val="0"/>
            <w:lang w:bidi="ar-SA"/>
          </w:rPr>
          <w:tab/>
        </w:r>
        <w:r w:rsidR="00897BF3" w:rsidRPr="008F13D0">
          <w:rPr>
            <w:rStyle w:val="Hyperlink"/>
          </w:rPr>
          <w:t>more features</w:t>
        </w:r>
        <w:r w:rsidR="00897BF3">
          <w:rPr>
            <w:webHidden/>
          </w:rPr>
          <w:tab/>
        </w:r>
        <w:r w:rsidR="00897BF3">
          <w:rPr>
            <w:webHidden/>
          </w:rPr>
          <w:fldChar w:fldCharType="begin"/>
        </w:r>
        <w:r w:rsidR="00897BF3">
          <w:rPr>
            <w:webHidden/>
          </w:rPr>
          <w:instrText xml:space="preserve"> PAGEREF _Toc426029681 \h </w:instrText>
        </w:r>
        <w:r w:rsidR="00897BF3">
          <w:rPr>
            <w:webHidden/>
          </w:rPr>
        </w:r>
        <w:r w:rsidR="00897BF3">
          <w:rPr>
            <w:webHidden/>
          </w:rPr>
          <w:fldChar w:fldCharType="separate"/>
        </w:r>
        <w:r w:rsidR="00897BF3">
          <w:rPr>
            <w:webHidden/>
          </w:rPr>
          <w:t>11</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82" w:history="1">
        <w:r w:rsidR="00897BF3" w:rsidRPr="008F13D0">
          <w:rPr>
            <w:rStyle w:val="Hyperlink"/>
          </w:rPr>
          <w:t>7.</w:t>
        </w:r>
        <w:r w:rsidR="00897BF3">
          <w:rPr>
            <w:rFonts w:eastAsiaTheme="minorEastAsia" w:cstheme="minorBidi"/>
            <w:b w:val="0"/>
            <w:caps w:val="0"/>
            <w:lang w:bidi="ar-SA"/>
          </w:rPr>
          <w:tab/>
        </w:r>
        <w:r w:rsidR="00897BF3" w:rsidRPr="008F13D0">
          <w:rPr>
            <w:rStyle w:val="Hyperlink"/>
          </w:rPr>
          <w:t>INTEGRATION WITH OTHER TOOLS/TECHNOLOGIES</w:t>
        </w:r>
        <w:r w:rsidR="00897BF3">
          <w:rPr>
            <w:webHidden/>
          </w:rPr>
          <w:tab/>
        </w:r>
        <w:r w:rsidR="00897BF3">
          <w:rPr>
            <w:webHidden/>
          </w:rPr>
          <w:fldChar w:fldCharType="begin"/>
        </w:r>
        <w:r w:rsidR="00897BF3">
          <w:rPr>
            <w:webHidden/>
          </w:rPr>
          <w:instrText xml:space="preserve"> PAGEREF _Toc426029682 \h </w:instrText>
        </w:r>
        <w:r w:rsidR="00897BF3">
          <w:rPr>
            <w:webHidden/>
          </w:rPr>
        </w:r>
        <w:r w:rsidR="00897BF3">
          <w:rPr>
            <w:webHidden/>
          </w:rPr>
          <w:fldChar w:fldCharType="separate"/>
        </w:r>
        <w:r w:rsidR="00897BF3">
          <w:rPr>
            <w:webHidden/>
          </w:rPr>
          <w:t>13</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83" w:history="1">
        <w:r w:rsidR="00897BF3" w:rsidRPr="008F13D0">
          <w:rPr>
            <w:rStyle w:val="Hyperlink"/>
          </w:rPr>
          <w:t xml:space="preserve">7.1 </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JUnit</w:t>
        </w:r>
        <w:r w:rsidR="00897BF3">
          <w:rPr>
            <w:webHidden/>
          </w:rPr>
          <w:tab/>
        </w:r>
        <w:r w:rsidR="00897BF3">
          <w:rPr>
            <w:webHidden/>
          </w:rPr>
          <w:fldChar w:fldCharType="begin"/>
        </w:r>
        <w:r w:rsidR="00897BF3">
          <w:rPr>
            <w:webHidden/>
          </w:rPr>
          <w:instrText xml:space="preserve"> PAGEREF _Toc426029683 \h </w:instrText>
        </w:r>
        <w:r w:rsidR="00897BF3">
          <w:rPr>
            <w:webHidden/>
          </w:rPr>
        </w:r>
        <w:r w:rsidR="00897BF3">
          <w:rPr>
            <w:webHidden/>
          </w:rPr>
          <w:fldChar w:fldCharType="separate"/>
        </w:r>
        <w:r w:rsidR="00897BF3">
          <w:rPr>
            <w:webHidden/>
          </w:rPr>
          <w:t>13</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84" w:history="1">
        <w:r w:rsidR="00897BF3" w:rsidRPr="008F13D0">
          <w:rPr>
            <w:rStyle w:val="Hyperlink"/>
          </w:rPr>
          <w:t xml:space="preserve">7.2 </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ScalaTest</w:t>
        </w:r>
        <w:r w:rsidR="00897BF3">
          <w:rPr>
            <w:webHidden/>
          </w:rPr>
          <w:tab/>
        </w:r>
        <w:r w:rsidR="00897BF3">
          <w:rPr>
            <w:webHidden/>
          </w:rPr>
          <w:fldChar w:fldCharType="begin"/>
        </w:r>
        <w:r w:rsidR="00897BF3">
          <w:rPr>
            <w:webHidden/>
          </w:rPr>
          <w:instrText xml:space="preserve"> PAGEREF _Toc426029684 \h </w:instrText>
        </w:r>
        <w:r w:rsidR="00897BF3">
          <w:rPr>
            <w:webHidden/>
          </w:rPr>
        </w:r>
        <w:r w:rsidR="00897BF3">
          <w:rPr>
            <w:webHidden/>
          </w:rPr>
          <w:fldChar w:fldCharType="separate"/>
        </w:r>
        <w:r w:rsidR="00897BF3">
          <w:rPr>
            <w:webHidden/>
          </w:rPr>
          <w:t>14</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85" w:history="1">
        <w:r w:rsidR="00897BF3" w:rsidRPr="008F13D0">
          <w:rPr>
            <w:rStyle w:val="Hyperlink"/>
          </w:rPr>
          <w:t>7.3</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Jenkins</w:t>
        </w:r>
        <w:r w:rsidR="00897BF3">
          <w:rPr>
            <w:webHidden/>
          </w:rPr>
          <w:tab/>
        </w:r>
        <w:r w:rsidR="00897BF3">
          <w:rPr>
            <w:webHidden/>
          </w:rPr>
          <w:fldChar w:fldCharType="begin"/>
        </w:r>
        <w:r w:rsidR="00897BF3">
          <w:rPr>
            <w:webHidden/>
          </w:rPr>
          <w:instrText xml:space="preserve"> PAGEREF _Toc426029685 \h </w:instrText>
        </w:r>
        <w:r w:rsidR="00897BF3">
          <w:rPr>
            <w:webHidden/>
          </w:rPr>
        </w:r>
        <w:r w:rsidR="00897BF3">
          <w:rPr>
            <w:webHidden/>
          </w:rPr>
          <w:fldChar w:fldCharType="separate"/>
        </w:r>
        <w:r w:rsidR="00897BF3">
          <w:rPr>
            <w:webHidden/>
          </w:rPr>
          <w:t>14</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86" w:history="1">
        <w:r w:rsidR="00897BF3" w:rsidRPr="008F13D0">
          <w:rPr>
            <w:rStyle w:val="Hyperlink"/>
          </w:rPr>
          <w:t>7.4</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JaCoCo</w:t>
        </w:r>
        <w:r w:rsidR="00897BF3">
          <w:rPr>
            <w:webHidden/>
          </w:rPr>
          <w:tab/>
        </w:r>
        <w:r w:rsidR="00897BF3">
          <w:rPr>
            <w:webHidden/>
          </w:rPr>
          <w:fldChar w:fldCharType="begin"/>
        </w:r>
        <w:r w:rsidR="00897BF3">
          <w:rPr>
            <w:webHidden/>
          </w:rPr>
          <w:instrText xml:space="preserve"> PAGEREF _Toc426029686 \h </w:instrText>
        </w:r>
        <w:r w:rsidR="00897BF3">
          <w:rPr>
            <w:webHidden/>
          </w:rPr>
        </w:r>
        <w:r w:rsidR="00897BF3">
          <w:rPr>
            <w:webHidden/>
          </w:rPr>
          <w:fldChar w:fldCharType="separate"/>
        </w:r>
        <w:r w:rsidR="00897BF3">
          <w:rPr>
            <w:webHidden/>
          </w:rPr>
          <w:t>15</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87" w:history="1">
        <w:r w:rsidR="00897BF3" w:rsidRPr="008F13D0">
          <w:rPr>
            <w:rStyle w:val="Hyperlink"/>
          </w:rPr>
          <w:t>7.5</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Scoverage</w:t>
        </w:r>
        <w:r w:rsidR="00897BF3">
          <w:rPr>
            <w:webHidden/>
          </w:rPr>
          <w:tab/>
        </w:r>
        <w:r w:rsidR="00897BF3">
          <w:rPr>
            <w:webHidden/>
          </w:rPr>
          <w:fldChar w:fldCharType="begin"/>
        </w:r>
        <w:r w:rsidR="00897BF3">
          <w:rPr>
            <w:webHidden/>
          </w:rPr>
          <w:instrText xml:space="preserve"> PAGEREF _Toc426029687 \h </w:instrText>
        </w:r>
        <w:r w:rsidR="00897BF3">
          <w:rPr>
            <w:webHidden/>
          </w:rPr>
        </w:r>
        <w:r w:rsidR="00897BF3">
          <w:rPr>
            <w:webHidden/>
          </w:rPr>
          <w:fldChar w:fldCharType="separate"/>
        </w:r>
        <w:r w:rsidR="00897BF3">
          <w:rPr>
            <w:webHidden/>
          </w:rPr>
          <w:t>16</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88" w:history="1">
        <w:r w:rsidR="00897BF3" w:rsidRPr="008F13D0">
          <w:rPr>
            <w:rStyle w:val="Hyperlink"/>
          </w:rPr>
          <w:t>7.6</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Scoverage</w:t>
        </w:r>
        <w:r w:rsidR="00897BF3">
          <w:rPr>
            <w:webHidden/>
          </w:rPr>
          <w:tab/>
        </w:r>
        <w:r w:rsidR="00897BF3">
          <w:rPr>
            <w:webHidden/>
          </w:rPr>
          <w:fldChar w:fldCharType="begin"/>
        </w:r>
        <w:r w:rsidR="00897BF3">
          <w:rPr>
            <w:webHidden/>
          </w:rPr>
          <w:instrText xml:space="preserve"> PAGEREF _Toc426029688 \h </w:instrText>
        </w:r>
        <w:r w:rsidR="00897BF3">
          <w:rPr>
            <w:webHidden/>
          </w:rPr>
        </w:r>
        <w:r w:rsidR="00897BF3">
          <w:rPr>
            <w:webHidden/>
          </w:rPr>
          <w:fldChar w:fldCharType="separate"/>
        </w:r>
        <w:r w:rsidR="00897BF3">
          <w:rPr>
            <w:webHidden/>
          </w:rPr>
          <w:t>17</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89" w:history="1">
        <w:r w:rsidR="00897BF3" w:rsidRPr="008F13D0">
          <w:rPr>
            <w:rStyle w:val="Hyperlink"/>
          </w:rPr>
          <w:t>7.7</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Gatling</w:t>
        </w:r>
        <w:r w:rsidR="00897BF3">
          <w:rPr>
            <w:webHidden/>
          </w:rPr>
          <w:tab/>
        </w:r>
        <w:r w:rsidR="00897BF3">
          <w:rPr>
            <w:webHidden/>
          </w:rPr>
          <w:fldChar w:fldCharType="begin"/>
        </w:r>
        <w:r w:rsidR="00897BF3">
          <w:rPr>
            <w:webHidden/>
          </w:rPr>
          <w:instrText xml:space="preserve"> PAGEREF _Toc426029689 \h </w:instrText>
        </w:r>
        <w:r w:rsidR="00897BF3">
          <w:rPr>
            <w:webHidden/>
          </w:rPr>
        </w:r>
        <w:r w:rsidR="00897BF3">
          <w:rPr>
            <w:webHidden/>
          </w:rPr>
          <w:fldChar w:fldCharType="separate"/>
        </w:r>
        <w:r w:rsidR="00897BF3">
          <w:rPr>
            <w:webHidden/>
          </w:rPr>
          <w:t>18</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90" w:history="1">
        <w:r w:rsidR="00897BF3" w:rsidRPr="008F13D0">
          <w:rPr>
            <w:rStyle w:val="Hyperlink"/>
          </w:rPr>
          <w:t>7.8</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Selenium</w:t>
        </w:r>
        <w:r w:rsidR="00897BF3">
          <w:rPr>
            <w:webHidden/>
          </w:rPr>
          <w:tab/>
        </w:r>
        <w:r w:rsidR="00897BF3">
          <w:rPr>
            <w:webHidden/>
          </w:rPr>
          <w:fldChar w:fldCharType="begin"/>
        </w:r>
        <w:r w:rsidR="00897BF3">
          <w:rPr>
            <w:webHidden/>
          </w:rPr>
          <w:instrText xml:space="preserve"> PAGEREF _Toc426029690 \h </w:instrText>
        </w:r>
        <w:r w:rsidR="00897BF3">
          <w:rPr>
            <w:webHidden/>
          </w:rPr>
        </w:r>
        <w:r w:rsidR="00897BF3">
          <w:rPr>
            <w:webHidden/>
          </w:rPr>
          <w:fldChar w:fldCharType="separate"/>
        </w:r>
        <w:r w:rsidR="00897BF3">
          <w:rPr>
            <w:webHidden/>
          </w:rPr>
          <w:t>19</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91" w:history="1">
        <w:r w:rsidR="00897BF3" w:rsidRPr="008F13D0">
          <w:rPr>
            <w:rStyle w:val="Hyperlink"/>
          </w:rPr>
          <w:t>7.9</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Flyway</w:t>
        </w:r>
        <w:r w:rsidR="00897BF3">
          <w:rPr>
            <w:webHidden/>
          </w:rPr>
          <w:tab/>
        </w:r>
        <w:r w:rsidR="00897BF3">
          <w:rPr>
            <w:webHidden/>
          </w:rPr>
          <w:fldChar w:fldCharType="begin"/>
        </w:r>
        <w:r w:rsidR="00897BF3">
          <w:rPr>
            <w:webHidden/>
          </w:rPr>
          <w:instrText xml:space="preserve"> PAGEREF _Toc426029691 \h </w:instrText>
        </w:r>
        <w:r w:rsidR="00897BF3">
          <w:rPr>
            <w:webHidden/>
          </w:rPr>
        </w:r>
        <w:r w:rsidR="00897BF3">
          <w:rPr>
            <w:webHidden/>
          </w:rPr>
          <w:fldChar w:fldCharType="separate"/>
        </w:r>
        <w:r w:rsidR="00897BF3">
          <w:rPr>
            <w:webHidden/>
          </w:rPr>
          <w:t>19</w:t>
        </w:r>
        <w:r w:rsidR="00897BF3">
          <w:rPr>
            <w:webHidden/>
          </w:rPr>
          <w:fldChar w:fldCharType="end"/>
        </w:r>
      </w:hyperlink>
    </w:p>
    <w:p w:rsidR="00897BF3" w:rsidRDefault="00224BE3">
      <w:pPr>
        <w:pStyle w:val="TOC2"/>
        <w:rPr>
          <w:rFonts w:asciiTheme="minorHAnsi" w:eastAsiaTheme="minorEastAsia" w:hAnsiTheme="minorHAnsi" w:cstheme="minorBidi"/>
          <w:b w:val="0"/>
          <w:bCs w:val="0"/>
          <w:i w:val="0"/>
          <w:iCs w:val="0"/>
          <w:sz w:val="22"/>
          <w:szCs w:val="22"/>
          <w:lang w:bidi="ar-SA"/>
        </w:rPr>
      </w:pPr>
      <w:hyperlink w:anchor="_Toc426029692" w:history="1">
        <w:r w:rsidR="00897BF3" w:rsidRPr="008F13D0">
          <w:rPr>
            <w:rStyle w:val="Hyperlink"/>
          </w:rPr>
          <w:t>7.10</w:t>
        </w:r>
        <w:r w:rsidR="00897BF3">
          <w:rPr>
            <w:rFonts w:asciiTheme="minorHAnsi" w:eastAsiaTheme="minorEastAsia" w:hAnsiTheme="minorHAnsi" w:cstheme="minorBidi"/>
            <w:b w:val="0"/>
            <w:bCs w:val="0"/>
            <w:i w:val="0"/>
            <w:iCs w:val="0"/>
            <w:sz w:val="22"/>
            <w:szCs w:val="22"/>
            <w:lang w:bidi="ar-SA"/>
          </w:rPr>
          <w:tab/>
        </w:r>
        <w:r w:rsidR="00897BF3" w:rsidRPr="008F13D0">
          <w:rPr>
            <w:rStyle w:val="Hyperlink"/>
          </w:rPr>
          <w:t>Sonarqube and Sonar-runner</w:t>
        </w:r>
        <w:r w:rsidR="00897BF3">
          <w:rPr>
            <w:webHidden/>
          </w:rPr>
          <w:tab/>
        </w:r>
        <w:r w:rsidR="00897BF3">
          <w:rPr>
            <w:webHidden/>
          </w:rPr>
          <w:fldChar w:fldCharType="begin"/>
        </w:r>
        <w:r w:rsidR="00897BF3">
          <w:rPr>
            <w:webHidden/>
          </w:rPr>
          <w:instrText xml:space="preserve"> PAGEREF _Toc426029692 \h </w:instrText>
        </w:r>
        <w:r w:rsidR="00897BF3">
          <w:rPr>
            <w:webHidden/>
          </w:rPr>
        </w:r>
        <w:r w:rsidR="00897BF3">
          <w:rPr>
            <w:webHidden/>
          </w:rPr>
          <w:fldChar w:fldCharType="separate"/>
        </w:r>
        <w:r w:rsidR="00897BF3">
          <w:rPr>
            <w:webHidden/>
          </w:rPr>
          <w:t>19</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93" w:history="1">
        <w:r w:rsidR="00897BF3" w:rsidRPr="008F13D0">
          <w:rPr>
            <w:rStyle w:val="Hyperlink"/>
          </w:rPr>
          <w:t>8.</w:t>
        </w:r>
        <w:r w:rsidR="00897BF3">
          <w:rPr>
            <w:rFonts w:eastAsiaTheme="minorEastAsia" w:cstheme="minorBidi"/>
            <w:b w:val="0"/>
            <w:caps w:val="0"/>
            <w:lang w:bidi="ar-SA"/>
          </w:rPr>
          <w:tab/>
        </w:r>
        <w:r w:rsidR="00897BF3" w:rsidRPr="008F13D0">
          <w:rPr>
            <w:rStyle w:val="Hyperlink"/>
          </w:rPr>
          <w:t>Multiproject build</w:t>
        </w:r>
        <w:r w:rsidR="00897BF3">
          <w:rPr>
            <w:webHidden/>
          </w:rPr>
          <w:tab/>
        </w:r>
        <w:r w:rsidR="00897BF3">
          <w:rPr>
            <w:webHidden/>
          </w:rPr>
          <w:fldChar w:fldCharType="begin"/>
        </w:r>
        <w:r w:rsidR="00897BF3">
          <w:rPr>
            <w:webHidden/>
          </w:rPr>
          <w:instrText xml:space="preserve"> PAGEREF _Toc426029693 \h </w:instrText>
        </w:r>
        <w:r w:rsidR="00897BF3">
          <w:rPr>
            <w:webHidden/>
          </w:rPr>
        </w:r>
        <w:r w:rsidR="00897BF3">
          <w:rPr>
            <w:webHidden/>
          </w:rPr>
          <w:fldChar w:fldCharType="separate"/>
        </w:r>
        <w:r w:rsidR="00897BF3">
          <w:rPr>
            <w:webHidden/>
          </w:rPr>
          <w:t>22</w:t>
        </w:r>
        <w:r w:rsidR="00897BF3">
          <w:rPr>
            <w:webHidden/>
          </w:rPr>
          <w:fldChar w:fldCharType="end"/>
        </w:r>
      </w:hyperlink>
    </w:p>
    <w:p w:rsidR="00897BF3" w:rsidRDefault="00224BE3">
      <w:pPr>
        <w:pStyle w:val="TOC1"/>
        <w:rPr>
          <w:rFonts w:eastAsiaTheme="minorEastAsia" w:cstheme="minorBidi"/>
          <w:b w:val="0"/>
          <w:caps w:val="0"/>
          <w:lang w:bidi="ar-SA"/>
        </w:rPr>
      </w:pPr>
      <w:hyperlink w:anchor="_Toc426029694" w:history="1">
        <w:r w:rsidR="00897BF3" w:rsidRPr="008F13D0">
          <w:rPr>
            <w:rStyle w:val="Hyperlink"/>
          </w:rPr>
          <w:t>9.</w:t>
        </w:r>
        <w:r w:rsidR="00897BF3">
          <w:rPr>
            <w:rFonts w:eastAsiaTheme="minorEastAsia" w:cstheme="minorBidi"/>
            <w:b w:val="0"/>
            <w:caps w:val="0"/>
            <w:lang w:bidi="ar-SA"/>
          </w:rPr>
          <w:tab/>
        </w:r>
        <w:r w:rsidR="00897BF3" w:rsidRPr="008F13D0">
          <w:rPr>
            <w:rStyle w:val="Hyperlink"/>
          </w:rPr>
          <w:t>Links &amp; References</w:t>
        </w:r>
        <w:r w:rsidR="00897BF3">
          <w:rPr>
            <w:webHidden/>
          </w:rPr>
          <w:tab/>
        </w:r>
        <w:r w:rsidR="00897BF3">
          <w:rPr>
            <w:webHidden/>
          </w:rPr>
          <w:fldChar w:fldCharType="begin"/>
        </w:r>
        <w:r w:rsidR="00897BF3">
          <w:rPr>
            <w:webHidden/>
          </w:rPr>
          <w:instrText xml:space="preserve"> PAGEREF _Toc426029694 \h </w:instrText>
        </w:r>
        <w:r w:rsidR="00897BF3">
          <w:rPr>
            <w:webHidden/>
          </w:rPr>
        </w:r>
        <w:r w:rsidR="00897BF3">
          <w:rPr>
            <w:webHidden/>
          </w:rPr>
          <w:fldChar w:fldCharType="separate"/>
        </w:r>
        <w:r w:rsidR="00897BF3">
          <w:rPr>
            <w:webHidden/>
          </w:rPr>
          <w:t>27</w:t>
        </w:r>
        <w:r w:rsidR="00897BF3">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7" w:name="_Toc426029676"/>
      <w:r w:rsidRPr="005B25D1">
        <w:rPr>
          <w:rFonts w:asciiTheme="minorHAnsi" w:hAnsiTheme="minorHAnsi"/>
        </w:rPr>
        <w:lastRenderedPageBreak/>
        <w:t>Introduction</w:t>
      </w:r>
      <w:bookmarkEnd w:id="63"/>
      <w:bookmarkEnd w:id="67"/>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8" w:name="_Toc38784544"/>
      <w:bookmarkStart w:id="69" w:name="_Toc39035900"/>
      <w:bookmarkStart w:id="70" w:name="_Toc39036174"/>
      <w:bookmarkStart w:id="71" w:name="_Toc39036271"/>
      <w:bookmarkStart w:id="72" w:name="_Toc39036319"/>
      <w:bookmarkStart w:id="73" w:name="_Toc39036548"/>
      <w:bookmarkStart w:id="74" w:name="_Toc39036644"/>
      <w:bookmarkStart w:id="75" w:name="_Toc39036984"/>
      <w:bookmarkStart w:id="76" w:name="_Toc39046197"/>
      <w:bookmarkStart w:id="77" w:name="_Toc39054210"/>
      <w:bookmarkStart w:id="78"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79" w:name="_Toc426029677"/>
      <w:r>
        <w:rPr>
          <w:rFonts w:asciiTheme="minorHAnsi" w:hAnsiTheme="minorHAnsi"/>
        </w:rPr>
        <w:t>Installation</w:t>
      </w:r>
      <w:bookmarkEnd w:id="79"/>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xml:space="preserve">) for details about how to install SBT on Windows/Mac/Linux etc. </w:t>
      </w:r>
      <w:proofErr w:type="gramStart"/>
      <w:r w:rsidRPr="006C4598">
        <w:rPr>
          <w:rFonts w:asciiTheme="minorHAnsi" w:hAnsiTheme="minorHAnsi"/>
          <w:color w:val="262626" w:themeColor="text1" w:themeTint="D9"/>
          <w:sz w:val="22"/>
          <w:szCs w:val="22"/>
        </w:rPr>
        <w:t>OS.</w:t>
      </w:r>
      <w:proofErr w:type="gramEnd"/>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0" w:name="_Toc426029678"/>
      <w:r>
        <w:rPr>
          <w:rFonts w:asciiTheme="minorHAnsi" w:hAnsiTheme="minorHAnsi"/>
        </w:rPr>
        <w:t>Configuration</w:t>
      </w:r>
      <w:r w:rsidR="002E371A">
        <w:rPr>
          <w:rFonts w:asciiTheme="minorHAnsi" w:hAnsiTheme="minorHAnsi"/>
        </w:rPr>
        <w:t xml:space="preserve"> Files</w:t>
      </w:r>
      <w:bookmarkEnd w:id="80"/>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w:t>
      </w:r>
      <w:r w:rsidR="003B0AFF" w:rsidRPr="006C4598">
        <w:rPr>
          <w:rFonts w:asciiTheme="minorHAnsi" w:hAnsiTheme="minorHAnsi"/>
          <w:color w:val="262626" w:themeColor="text1" w:themeTint="D9"/>
          <w:sz w:val="22"/>
          <w:szCs w:val="22"/>
        </w:rPr>
        <w:t>building</w:t>
      </w:r>
      <w:r w:rsidRPr="006C4598">
        <w:rPr>
          <w:rFonts w:asciiTheme="minorHAnsi" w:hAnsiTheme="minorHAnsi"/>
          <w:color w:val="262626" w:themeColor="text1" w:themeTint="D9"/>
          <w:sz w:val="22"/>
          <w:szCs w:val="22"/>
        </w:rPr>
        <w:t xml:space="preserve"> process, </w:t>
      </w:r>
      <w:proofErr w:type="gramStart"/>
      <w:r w:rsidRPr="006C4598">
        <w:rPr>
          <w:rFonts w:asciiTheme="minorHAnsi" w:hAnsiTheme="minorHAnsi"/>
          <w:color w:val="262626" w:themeColor="text1" w:themeTint="D9"/>
          <w:sz w:val="22"/>
          <w:szCs w:val="22"/>
        </w:rPr>
        <w:t>We</w:t>
      </w:r>
      <w:proofErr w:type="gramEnd"/>
      <w:r w:rsidRPr="006C4598">
        <w:rPr>
          <w:rFonts w:asciiTheme="minorHAnsi" w:hAnsiTheme="minorHAnsi"/>
          <w:color w:val="262626" w:themeColor="text1" w:themeTint="D9"/>
          <w:sz w:val="22"/>
          <w:szCs w:val="22"/>
        </w:rPr>
        <w:t xml:space="preserv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w:t>
      </w:r>
      <w:proofErr w:type="gramStart"/>
      <w:r w:rsidRPr="006C4598">
        <w:rPr>
          <w:rFonts w:asciiTheme="minorHAnsi" w:hAnsiTheme="minorHAnsi"/>
          <w:color w:val="262626" w:themeColor="text1" w:themeTint="D9"/>
          <w:sz w:val="22"/>
          <w:szCs w:val="22"/>
        </w:rPr>
        <w:t>are :</w:t>
      </w:r>
      <w:proofErr w:type="gramEnd"/>
      <w:r w:rsidRPr="006C4598">
        <w:rPr>
          <w:rFonts w:asciiTheme="minorHAnsi" w:hAnsiTheme="minorHAnsi"/>
          <w:color w:val="262626" w:themeColor="text1" w:themeTint="D9"/>
          <w:sz w:val="22"/>
          <w:szCs w:val="22"/>
        </w:rPr>
        <w:t xml:space="preserve">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build.sbt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plugins.sbt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user.properties</w:t>
      </w:r>
      <w:proofErr w:type="spellEnd"/>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proofErr w:type="spellStart"/>
      <w:proofErr w:type="gramStart"/>
      <w:r w:rsidRPr="00F34188">
        <w:rPr>
          <w:rFonts w:asciiTheme="minorHAnsi" w:hAnsiTheme="minorHAnsi"/>
          <w:b/>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 xml:space="preserve">  :</w:t>
      </w:r>
      <w:proofErr w:type="gramEnd"/>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w:t>
      </w:r>
      <w:proofErr w:type="spellStart"/>
      <w:r w:rsidR="008B0BB2" w:rsidRPr="006C4598">
        <w:rPr>
          <w:rFonts w:asciiTheme="minorHAnsi" w:hAnsiTheme="minorHAnsi"/>
          <w:color w:val="262626" w:themeColor="text1" w:themeTint="D9"/>
          <w:sz w:val="22"/>
          <w:szCs w:val="22"/>
        </w:rPr>
        <w:t>sbt</w:t>
      </w:r>
      <w:proofErr w:type="spellEnd"/>
      <w:r w:rsidR="008B0BB2" w:rsidRPr="006C4598">
        <w:rPr>
          <w:rFonts w:asciiTheme="minorHAnsi" w:hAnsiTheme="minorHAnsi"/>
          <w:color w:val="262626" w:themeColor="text1" w:themeTint="D9"/>
          <w:sz w:val="22"/>
          <w:szCs w:val="22"/>
        </w:rPr>
        <w:t xml:space="preserve"> file should be located in the base directory and is generally named </w:t>
      </w:r>
      <w:proofErr w:type="spellStart"/>
      <w:r w:rsidR="008B0BB2" w:rsidRPr="006C4598">
        <w:rPr>
          <w:rFonts w:asciiTheme="minorHAnsi" w:hAnsiTheme="minorHAnsi"/>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w:t>
      </w:r>
      <w:r w:rsidR="00794316" w:rsidRPr="006C4598">
        <w:rPr>
          <w:rFonts w:asciiTheme="minorHAnsi" w:hAnsiTheme="minorHAnsi"/>
          <w:color w:val="262626" w:themeColor="text1" w:themeTint="D9"/>
          <w:sz w:val="22"/>
          <w:szCs w:val="22"/>
        </w:rPr>
        <w:t xml:space="preserve"> Like pom.xml for Maven, </w:t>
      </w:r>
      <w:proofErr w:type="spellStart"/>
      <w:r w:rsidR="00794316" w:rsidRPr="006C4598">
        <w:rPr>
          <w:rFonts w:asciiTheme="minorHAnsi" w:hAnsiTheme="minorHAnsi"/>
          <w:color w:val="262626" w:themeColor="text1" w:themeTint="D9"/>
          <w:sz w:val="22"/>
          <w:szCs w:val="22"/>
        </w:rPr>
        <w:t>build.sbt</w:t>
      </w:r>
      <w:proofErr w:type="spellEnd"/>
      <w:r w:rsidR="00794316" w:rsidRPr="006C4598">
        <w:rPr>
          <w:rFonts w:asciiTheme="minorHAnsi" w:hAnsiTheme="minorHAnsi"/>
          <w:color w:val="262626" w:themeColor="text1" w:themeTint="D9"/>
          <w:sz w:val="22"/>
          <w:szCs w:val="22"/>
        </w:rPr>
        <w:t xml:space="preserve">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proofErr w:type="spellStart"/>
      <w:proofErr w:type="gramStart"/>
      <w:r>
        <w:rPr>
          <w:rFonts w:asciiTheme="minorHAnsi" w:hAnsiTheme="minorHAnsi"/>
          <w:b/>
          <w:color w:val="262626" w:themeColor="text1" w:themeTint="D9"/>
          <w:sz w:val="22"/>
          <w:szCs w:val="22"/>
        </w:rPr>
        <w:t>Plugins.sbt</w:t>
      </w:r>
      <w:proofErr w:type="spellEnd"/>
      <w:r w:rsidRPr="006C4598">
        <w:rPr>
          <w:rFonts w:asciiTheme="minorHAnsi" w:hAnsiTheme="minorHAnsi"/>
          <w:color w:val="262626" w:themeColor="text1" w:themeTint="D9"/>
          <w:sz w:val="22"/>
          <w:szCs w:val="22"/>
        </w:rPr>
        <w:t xml:space="preserve">  :</w:t>
      </w:r>
      <w:proofErr w:type="gramEnd"/>
      <w:r w:rsidRPr="006C4598">
        <w:rPr>
          <w:rFonts w:asciiTheme="minorHAnsi" w:hAnsiTheme="minorHAnsi"/>
          <w:color w:val="262626" w:themeColor="text1" w:themeTint="D9"/>
          <w:sz w:val="22"/>
          <w:szCs w:val="22"/>
        </w:rPr>
        <w:t xml:space="preserve">  </w:t>
      </w:r>
      <w:proofErr w:type="spellStart"/>
      <w:r w:rsidR="001E7DE7" w:rsidRPr="00F34188">
        <w:rPr>
          <w:rFonts w:asciiTheme="minorHAnsi" w:hAnsiTheme="minorHAnsi" w:cstheme="minorHAnsi"/>
          <w:color w:val="000000"/>
          <w:sz w:val="22"/>
          <w:szCs w:val="22"/>
        </w:rPr>
        <w:t>plugins.sbt</w:t>
      </w:r>
      <w:proofErr w:type="spellEnd"/>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w:t>
      </w:r>
      <w:proofErr w:type="spellStart"/>
      <w:r w:rsidR="003963BD" w:rsidRPr="006C4598">
        <w:rPr>
          <w:rFonts w:asciiTheme="minorHAnsi" w:hAnsiTheme="minorHAnsi" w:cstheme="minorHAnsi"/>
          <w:color w:val="000000"/>
          <w:sz w:val="22"/>
          <w:szCs w:val="22"/>
        </w:rPr>
        <w:t>codeCoverage</w:t>
      </w:r>
      <w:proofErr w:type="spellEnd"/>
      <w:r w:rsidR="003963BD" w:rsidRPr="006C4598">
        <w:rPr>
          <w:rFonts w:asciiTheme="minorHAnsi" w:hAnsiTheme="minorHAnsi" w:cstheme="minorHAnsi"/>
          <w:color w:val="000000"/>
          <w:sz w:val="22"/>
          <w:szCs w:val="22"/>
        </w:rPr>
        <w:t xml:space="preserv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w:t>
      </w:r>
      <w:proofErr w:type="spellStart"/>
      <w:r w:rsidR="00EA3AFB" w:rsidRPr="006C4598">
        <w:rPr>
          <w:rFonts w:asciiTheme="minorHAnsi" w:hAnsiTheme="minorHAnsi" w:cstheme="minorHAnsi"/>
          <w:color w:val="000000"/>
          <w:sz w:val="22"/>
          <w:szCs w:val="22"/>
        </w:rPr>
        <w:t>plugins.sbt</w:t>
      </w:r>
      <w:proofErr w:type="spellEnd"/>
      <w:r w:rsidR="00EA3AFB" w:rsidRPr="006C4598">
        <w:rPr>
          <w:rFonts w:asciiTheme="minorHAnsi" w:hAnsiTheme="minorHAnsi" w:cstheme="minorHAnsi"/>
          <w:color w:val="000000"/>
          <w:sz w:val="22"/>
          <w:szCs w:val="22"/>
        </w:rPr>
        <w:t xml:space="preserve">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proofErr w:type="spellStart"/>
      <w:proofErr w:type="gramStart"/>
      <w:r>
        <w:rPr>
          <w:rFonts w:asciiTheme="minorHAnsi" w:hAnsiTheme="minorHAnsi" w:cstheme="minorHAnsi"/>
          <w:b/>
          <w:color w:val="000000"/>
          <w:sz w:val="22"/>
          <w:szCs w:val="22"/>
        </w:rPr>
        <w:t>build.propeties</w:t>
      </w:r>
      <w:proofErr w:type="spellEnd"/>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proofErr w:type="gramEnd"/>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 xml:space="preserve">You can force a particular version of </w:t>
      </w:r>
      <w:proofErr w:type="spellStart"/>
      <w:r w:rsidRPr="00CB2E8F">
        <w:rPr>
          <w:rFonts w:asciiTheme="minorHAnsi" w:hAnsiTheme="minorHAnsi" w:cstheme="minorHAnsi"/>
          <w:color w:val="000000"/>
          <w:sz w:val="22"/>
          <w:szCs w:val="22"/>
        </w:rPr>
        <w:t>sbt</w:t>
      </w:r>
      <w:proofErr w:type="spellEnd"/>
      <w:r w:rsidRPr="00CB2E8F">
        <w:rPr>
          <w:rFonts w:asciiTheme="minorHAnsi" w:hAnsiTheme="minorHAnsi" w:cstheme="minorHAnsi"/>
          <w:color w:val="000000"/>
          <w:sz w:val="22"/>
          <w:szCs w:val="22"/>
        </w:rPr>
        <w:t xml:space="preserve"> by creating a file </w:t>
      </w:r>
      <w:proofErr w:type="spellStart"/>
      <w:r w:rsidRPr="00CB2E8F">
        <w:rPr>
          <w:rFonts w:asciiTheme="minorHAnsi" w:hAnsiTheme="minorHAnsi" w:cstheme="minorHAnsi"/>
          <w:color w:val="000000"/>
          <w:sz w:val="22"/>
          <w:szCs w:val="22"/>
        </w:rPr>
        <w:t>build.properties</w:t>
      </w:r>
      <w:proofErr w:type="spellEnd"/>
      <w:r w:rsidRPr="00CB2E8F">
        <w:rPr>
          <w:rFonts w:asciiTheme="minorHAnsi" w:hAnsiTheme="minorHAnsi" w:cstheme="minorHAnsi"/>
          <w:color w:val="000000"/>
          <w:sz w:val="22"/>
          <w:szCs w:val="22"/>
        </w:rPr>
        <w:t>.</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1" w:name="_Toc426029679"/>
      <w:r>
        <w:rPr>
          <w:rFonts w:asciiTheme="minorHAnsi" w:hAnsiTheme="minorHAnsi"/>
        </w:rPr>
        <w:t>CoMMON COMMANDS</w:t>
      </w:r>
      <w:bookmarkEnd w:id="81"/>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Compiles the main sources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w:t>
            </w:r>
            <w:proofErr w:type="spellStart"/>
            <w:r w:rsidRPr="006C4598">
              <w:rPr>
                <w:rFonts w:asciiTheme="minorHAnsi" w:hAnsiTheme="minorHAnsi" w:cstheme="minorHAnsi"/>
                <w:color w:val="000000"/>
                <w:sz w:val="22"/>
                <w:szCs w:val="22"/>
              </w:rPr>
              <w:t>andsrc</w:t>
            </w:r>
            <w:proofErr w:type="spellEnd"/>
            <w:r w:rsidRPr="006C4598">
              <w:rPr>
                <w:rFonts w:asciiTheme="minorHAnsi" w:hAnsiTheme="minorHAnsi" w:cstheme="minorHAnsi"/>
                <w:color w:val="000000"/>
                <w:sz w:val="22"/>
                <w:szCs w:val="22"/>
              </w:rPr>
              <w:t>/main/java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 xml:space="preserve">Runs the main class for the project in the same virtual machine as </w:t>
            </w:r>
            <w:proofErr w:type="spellStart"/>
            <w:r w:rsidRPr="006C4598">
              <w:rPr>
                <w:rFonts w:asciiTheme="minorHAnsi" w:hAnsiTheme="minorHAnsi" w:cstheme="minorHAnsi"/>
                <w:color w:val="000000"/>
                <w:sz w:val="22"/>
                <w:szCs w:val="22"/>
                <w:shd w:val="clear" w:color="auto" w:fill="FFFFFF"/>
              </w:rPr>
              <w:t>sbt</w:t>
            </w:r>
            <w:proofErr w:type="spellEnd"/>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Creates a jar file containing the files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 xml:space="preserve">/main/resources and the classes compiled from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and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2" w:name="_Toc426029680"/>
      <w:r>
        <w:rPr>
          <w:rFonts w:asciiTheme="minorHAnsi" w:hAnsiTheme="minorHAnsi"/>
        </w:rPr>
        <w:lastRenderedPageBreak/>
        <w:t xml:space="preserve">case </w:t>
      </w:r>
      <w:proofErr w:type="gramStart"/>
      <w:r>
        <w:rPr>
          <w:rFonts w:asciiTheme="minorHAnsi" w:hAnsiTheme="minorHAnsi"/>
        </w:rPr>
        <w:t>study :</w:t>
      </w:r>
      <w:proofErr w:type="gramEnd"/>
      <w:r>
        <w:rPr>
          <w:rFonts w:asciiTheme="minorHAnsi" w:hAnsiTheme="minorHAnsi"/>
        </w:rPr>
        <w:t xml:space="preserve"> hellosBT</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w:t>
      </w:r>
      <w:proofErr w:type="gramStart"/>
      <w:r w:rsidRPr="00182074">
        <w:rPr>
          <w:rFonts w:asciiTheme="minorHAnsi" w:hAnsiTheme="minorHAnsi" w:cstheme="minorHAnsi"/>
          <w:color w:val="000000"/>
          <w:sz w:val="22"/>
          <w:szCs w:val="22"/>
        </w:rPr>
        <w:t>package</w:t>
      </w:r>
      <w:proofErr w:type="gramEnd"/>
      <w:r w:rsidRPr="00182074">
        <w:rPr>
          <w:rFonts w:asciiTheme="minorHAnsi" w:hAnsiTheme="minorHAnsi" w:cstheme="minorHAnsi"/>
          <w:color w:val="000000"/>
          <w:sz w:val="22"/>
          <w:szCs w:val="22"/>
        </w:rPr>
        <w:t>,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1A6EEA">
        <w:rPr>
          <w:rFonts w:asciiTheme="minorHAnsi" w:hAnsiTheme="minorHAnsi" w:cstheme="minorHAnsi"/>
          <w:b/>
          <w:color w:val="000000"/>
          <w:sz w:val="22"/>
          <w:szCs w:val="22"/>
          <w:u w:val="single"/>
        </w:rPr>
        <w:t>HelloSBT</w:t>
      </w:r>
      <w:proofErr w:type="spellEnd"/>
      <w:r w:rsidRPr="001A6EEA">
        <w:rPr>
          <w:rFonts w:asciiTheme="minorHAnsi" w:hAnsiTheme="minorHAnsi" w:cstheme="minorHAnsi"/>
          <w:b/>
          <w:color w:val="000000"/>
          <w:sz w:val="22"/>
          <w:szCs w:val="22"/>
          <w:u w:val="single"/>
        </w:rPr>
        <w:t xml:space="preserve"> </w:t>
      </w:r>
      <w:proofErr w:type="gramStart"/>
      <w:r w:rsidRPr="001A6EEA">
        <w:rPr>
          <w:rFonts w:asciiTheme="minorHAnsi" w:hAnsiTheme="minorHAnsi" w:cstheme="minorHAnsi"/>
          <w:b/>
          <w:color w:val="000000"/>
          <w:sz w:val="22"/>
          <w:szCs w:val="22"/>
          <w:u w:val="single"/>
        </w:rPr>
        <w:t>Project</w:t>
      </w:r>
      <w:r w:rsidRPr="001A6EEA">
        <w:rPr>
          <w:rFonts w:asciiTheme="minorHAnsi" w:hAnsiTheme="minorHAnsi" w:cstheme="minorHAnsi"/>
          <w:color w:val="000000"/>
          <w:sz w:val="22"/>
          <w:szCs w:val="22"/>
        </w:rPr>
        <w:t xml:space="preserve"> :</w:t>
      </w:r>
      <w:proofErr w:type="gramEnd"/>
      <w:r w:rsidRPr="001A6EEA">
        <w:rPr>
          <w:rFonts w:asciiTheme="minorHAnsi" w:hAnsiTheme="minorHAnsi" w:cstheme="minorHAnsi"/>
          <w:color w:val="000000"/>
          <w:sz w:val="22"/>
          <w:szCs w:val="22"/>
        </w:rPr>
        <w:t xml:space="preserve"> </w:t>
      </w:r>
      <w:r w:rsidR="000C1202">
        <w:rPr>
          <w:rFonts w:asciiTheme="minorHAnsi" w:hAnsiTheme="minorHAnsi" w:cstheme="minorHAnsi"/>
          <w:color w:val="000000"/>
          <w:sz w:val="22"/>
          <w:szCs w:val="22"/>
        </w:rPr>
        <w:t xml:space="preserve">As part of understanding SBT build process, We’ll create a simple </w:t>
      </w:r>
      <w:proofErr w:type="spellStart"/>
      <w:r w:rsidR="000C1202">
        <w:rPr>
          <w:rFonts w:asciiTheme="minorHAnsi" w:hAnsiTheme="minorHAnsi" w:cstheme="minorHAnsi"/>
          <w:color w:val="000000"/>
          <w:sz w:val="22"/>
          <w:szCs w:val="22"/>
        </w:rPr>
        <w:t>HelloSBT</w:t>
      </w:r>
      <w:proofErr w:type="spellEnd"/>
      <w:r w:rsidR="000C1202">
        <w:rPr>
          <w:rFonts w:asciiTheme="minorHAnsi" w:hAnsiTheme="minorHAnsi" w:cstheme="minorHAnsi"/>
          <w:color w:val="000000"/>
          <w:sz w:val="22"/>
          <w:szCs w:val="22"/>
        </w:rPr>
        <w:t xml:space="preserve"> project from scratch that will contain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 xml:space="preserve"> and java source code,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roofErr w:type="gramStart"/>
      <w:r w:rsidRPr="000243FA">
        <w:rPr>
          <w:rFonts w:asciiTheme="minorHAnsi" w:hAnsiTheme="minorHAnsi" w:cstheme="minorHAnsi"/>
          <w:b/>
          <w:color w:val="000000"/>
          <w:sz w:val="22"/>
          <w:szCs w:val="22"/>
          <w:u w:val="single"/>
        </w:rPr>
        <w:t>Prerequisites :</w:t>
      </w:r>
      <w:proofErr w:type="gramEnd"/>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proofErr w:type="gramStart"/>
      <w:r w:rsidR="00580C22" w:rsidRPr="00EF268B">
        <w:rPr>
          <w:rFonts w:asciiTheme="minorHAnsi" w:hAnsiTheme="minorHAnsi"/>
          <w:color w:val="262626" w:themeColor="text1" w:themeTint="D9"/>
          <w:sz w:val="22"/>
          <w:szCs w:val="22"/>
        </w:rPr>
        <w:t xml:space="preserve">( </w:t>
      </w:r>
      <w:proofErr w:type="gramEnd"/>
      <w:r w:rsidR="00224BE3">
        <w:fldChar w:fldCharType="begin"/>
      </w:r>
      <w:r w:rsidR="00224BE3">
        <w:instrText xml:space="preserve"> HYPERLINK "http://www.scala-sbt.org/0.13/tutorial/Setup.</w:instrText>
      </w:r>
      <w:r w:rsidR="00224BE3">
        <w:instrText xml:space="preserve">html" </w:instrText>
      </w:r>
      <w:r w:rsidR="00224BE3">
        <w:fldChar w:fldCharType="separate"/>
      </w:r>
      <w:r w:rsidR="00580C22" w:rsidRPr="00EF268B">
        <w:rPr>
          <w:rStyle w:val="Hyperlink"/>
          <w:rFonts w:asciiTheme="minorHAnsi" w:hAnsiTheme="minorHAnsi"/>
          <w:sz w:val="22"/>
          <w:szCs w:val="22"/>
        </w:rPr>
        <w:t>http://www.scala-sbt.org/0.13/tutorial/Setup.html</w:t>
      </w:r>
      <w:r w:rsidR="00224BE3">
        <w:rPr>
          <w:rStyle w:val="Hyperlink"/>
          <w:rFonts w:asciiTheme="minorHAnsi" w:hAnsiTheme="minorHAnsi"/>
          <w:sz w:val="22"/>
          <w:szCs w:val="22"/>
        </w:rPr>
        <w:fldChar w:fldCharType="end"/>
      </w:r>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w:t>
      </w:r>
      <w:proofErr w:type="spellStart"/>
      <w:r w:rsidR="009E6CEA" w:rsidRPr="00E24DFF">
        <w:rPr>
          <w:rFonts w:asciiTheme="minorHAnsi" w:hAnsiTheme="minorHAnsi"/>
          <w:color w:val="262626" w:themeColor="text1" w:themeTint="D9"/>
          <w:sz w:val="22"/>
          <w:szCs w:val="22"/>
        </w:rPr>
        <w:t>sbt</w:t>
      </w:r>
      <w:proofErr w:type="spellEnd"/>
      <w:r w:rsidR="009E6CEA" w:rsidRPr="00E24DFF">
        <w:rPr>
          <w:rFonts w:asciiTheme="minorHAnsi" w:hAnsiTheme="minorHAnsi"/>
          <w:color w:val="262626" w:themeColor="text1" w:themeTint="D9"/>
          <w:sz w:val="22"/>
          <w:szCs w:val="22"/>
        </w:rPr>
        <w:t>’ and ‘.Ivy’ created automatically under C:\Users\&lt;USER_HOME&gt;</w:t>
      </w:r>
      <w:r>
        <w:rPr>
          <w:rFonts w:asciiTheme="minorHAnsi" w:hAnsiTheme="minorHAnsi"/>
          <w:color w:val="262626" w:themeColor="text1" w:themeTint="D9"/>
          <w:sz w:val="22"/>
          <w:szCs w:val="22"/>
        </w:rPr>
        <w:t xml:space="preserve">. These are the directories where SBT will download and store all the dependencies you may have mentioned in your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proofErr w:type="spellStart"/>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proofErr w:type="spellEnd"/>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roofErr w:type="gramStart"/>
      <w:r w:rsidRPr="00F23377">
        <w:rPr>
          <w:rFonts w:asciiTheme="minorHAnsi" w:hAnsiTheme="minorHAnsi"/>
          <w:b/>
          <w:color w:val="262626" w:themeColor="text1" w:themeTint="D9"/>
          <w:sz w:val="22"/>
          <w:szCs w:val="22"/>
          <w:u w:val="single"/>
        </w:rPr>
        <w:t>Assumptions :</w:t>
      </w:r>
      <w:proofErr w:type="gramEnd"/>
      <w:r w:rsidRPr="00F23377">
        <w:rPr>
          <w:rFonts w:asciiTheme="minorHAnsi" w:hAnsiTheme="minorHAnsi"/>
          <w:b/>
          <w:color w:val="262626" w:themeColor="text1" w:themeTint="D9"/>
          <w:sz w:val="22"/>
          <w:szCs w:val="22"/>
          <w:u w:val="single"/>
        </w:rPr>
        <w:t xml:space="preserve">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Let’s start preparing the required configuration and project structure for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w:t>
      </w:r>
      <w:proofErr w:type="gramStart"/>
      <w:r w:rsidRPr="00BC6573">
        <w:rPr>
          <w:rFonts w:asciiTheme="minorHAnsi" w:hAnsiTheme="minorHAnsi"/>
          <w:b/>
          <w:color w:val="262626" w:themeColor="text1" w:themeTint="D9"/>
          <w:sz w:val="22"/>
          <w:szCs w:val="22"/>
        </w:rPr>
        <w:t>plugin :</w:t>
      </w:r>
      <w:proofErr w:type="gramEnd"/>
      <w:r w:rsidRPr="00BC6573">
        <w:rPr>
          <w:rFonts w:asciiTheme="minorHAnsi" w:hAnsiTheme="minorHAnsi"/>
          <w:b/>
          <w:color w:val="262626" w:themeColor="text1" w:themeTint="D9"/>
          <w:sz w:val="22"/>
          <w:szCs w:val="22"/>
        </w:rPr>
        <w:t xml:space="preserve">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 xml:space="preserve">Let’s begin our case study by adding Eclipse plugin for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This plugin is used for converting our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w:t>
      </w:r>
      <w:proofErr w:type="spellStart"/>
      <w:r w:rsidR="00D77D3B">
        <w:rPr>
          <w:rFonts w:asciiTheme="minorHAnsi" w:hAnsiTheme="minorHAnsi"/>
          <w:color w:val="262626" w:themeColor="text1" w:themeTint="D9"/>
          <w:sz w:val="22"/>
          <w:szCs w:val="22"/>
        </w:rPr>
        <w:t>plugins.sbt</w:t>
      </w:r>
      <w:proofErr w:type="spellEnd"/>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proofErr w:type="spellStart"/>
      <w:proofErr w:type="gramStart"/>
      <w:r w:rsidRPr="004569B2">
        <w:rPr>
          <w:rFonts w:asciiTheme="minorHAnsi" w:hAnsiTheme="minorHAnsi"/>
          <w:i/>
          <w:color w:val="1F497D" w:themeColor="text2"/>
          <w:sz w:val="16"/>
          <w:szCs w:val="16"/>
        </w:rPr>
        <w:t>addSbtPlugin</w:t>
      </w:r>
      <w:proofErr w:type="spellEnd"/>
      <w:r w:rsidRPr="004569B2">
        <w:rPr>
          <w:rFonts w:asciiTheme="minorHAnsi" w:hAnsiTheme="minorHAnsi"/>
          <w:i/>
          <w:color w:val="1F497D" w:themeColor="text2"/>
          <w:sz w:val="16"/>
          <w:szCs w:val="16"/>
        </w:rPr>
        <w:t>(</w:t>
      </w:r>
      <w:proofErr w:type="gramEnd"/>
      <w:r w:rsidRPr="004569B2">
        <w:rPr>
          <w:rFonts w:asciiTheme="minorHAnsi" w:hAnsiTheme="minorHAnsi"/>
          <w:i/>
          <w:color w:val="1F497D" w:themeColor="text2"/>
          <w:sz w:val="16"/>
          <w:szCs w:val="16"/>
        </w:rPr>
        <w:t>"</w:t>
      </w:r>
      <w:proofErr w:type="spellStart"/>
      <w:r w:rsidRPr="004569B2">
        <w:rPr>
          <w:rFonts w:asciiTheme="minorHAnsi" w:hAnsiTheme="minorHAnsi"/>
          <w:i/>
          <w:color w:val="1F497D" w:themeColor="text2"/>
          <w:sz w:val="16"/>
          <w:szCs w:val="16"/>
        </w:rPr>
        <w:t>com.typesafe.sbteclipse</w:t>
      </w:r>
      <w:proofErr w:type="spellEnd"/>
      <w:r w:rsidRPr="004569B2">
        <w:rPr>
          <w:rFonts w:asciiTheme="minorHAnsi" w:hAnsiTheme="minorHAnsi"/>
          <w:i/>
          <w:color w:val="1F497D" w:themeColor="text2"/>
          <w:sz w:val="16"/>
          <w:szCs w:val="16"/>
        </w:rPr>
        <w:t>" % "</w:t>
      </w:r>
      <w:proofErr w:type="spellStart"/>
      <w:r w:rsidRPr="004569B2">
        <w:rPr>
          <w:rFonts w:asciiTheme="minorHAnsi" w:hAnsiTheme="minorHAnsi"/>
          <w:i/>
          <w:color w:val="1F497D" w:themeColor="text2"/>
          <w:sz w:val="16"/>
          <w:szCs w:val="16"/>
        </w:rPr>
        <w:t>sbteclipse</w:t>
      </w:r>
      <w:proofErr w:type="spellEnd"/>
      <w:r w:rsidRPr="004569B2">
        <w:rPr>
          <w:rFonts w:asciiTheme="minorHAnsi" w:hAnsiTheme="minorHAnsi"/>
          <w:i/>
          <w:color w:val="1F497D" w:themeColor="text2"/>
          <w:sz w:val="16"/>
          <w:szCs w:val="16"/>
        </w:rPr>
        <w:t>-plugin"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w:t>
      </w:r>
      <w:proofErr w:type="gramStart"/>
      <w:r w:rsidR="00694725">
        <w:rPr>
          <w:rFonts w:asciiTheme="minorHAnsi" w:hAnsiTheme="minorHAnsi"/>
          <w:color w:val="262626" w:themeColor="text1" w:themeTint="D9"/>
          <w:sz w:val="22"/>
          <w:szCs w:val="22"/>
        </w:rPr>
        <w:t>all the</w:t>
      </w:r>
      <w:proofErr w:type="gramEnd"/>
      <w:r w:rsidR="00694725">
        <w:rPr>
          <w:rFonts w:asciiTheme="minorHAnsi" w:hAnsiTheme="minorHAnsi"/>
          <w:color w:val="262626" w:themeColor="text1" w:themeTint="D9"/>
          <w:sz w:val="22"/>
          <w:szCs w:val="22"/>
        </w:rPr>
        <w:t xml:space="preserv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 xml:space="preserve">name it as </w:t>
      </w:r>
      <w:proofErr w:type="spellStart"/>
      <w:r w:rsidR="000E4BEA">
        <w:rPr>
          <w:rFonts w:asciiTheme="minorHAnsi" w:hAnsiTheme="minorHAnsi"/>
          <w:color w:val="262626" w:themeColor="text1" w:themeTint="D9"/>
          <w:sz w:val="22"/>
          <w:szCs w:val="22"/>
        </w:rPr>
        <w:t>global.sbt</w:t>
      </w:r>
      <w:proofErr w:type="spellEnd"/>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 xml:space="preserve">Making Eclipse IDE compatible project might be the requirement for </w:t>
      </w:r>
      <w:proofErr w:type="gramStart"/>
      <w:r w:rsidR="00DA2FAC">
        <w:rPr>
          <w:rFonts w:asciiTheme="minorHAnsi" w:hAnsiTheme="minorHAnsi"/>
          <w:color w:val="262626" w:themeColor="text1" w:themeTint="D9"/>
          <w:sz w:val="22"/>
          <w:szCs w:val="22"/>
        </w:rPr>
        <w:t>all our</w:t>
      </w:r>
      <w:proofErr w:type="gramEnd"/>
      <w:r w:rsidR="00DA2FAC">
        <w:rPr>
          <w:rFonts w:asciiTheme="minorHAnsi" w:hAnsiTheme="minorHAnsi"/>
          <w:color w:val="262626" w:themeColor="text1" w:themeTint="D9"/>
          <w:sz w:val="22"/>
          <w:szCs w:val="22"/>
        </w:rPr>
        <w:t xml:space="preserve">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w:t>
      </w:r>
      <w:proofErr w:type="spellStart"/>
      <w:r w:rsidR="00D85961">
        <w:rPr>
          <w:rFonts w:asciiTheme="minorHAnsi" w:hAnsiTheme="minorHAnsi"/>
          <w:color w:val="262626" w:themeColor="text1" w:themeTint="D9"/>
          <w:sz w:val="22"/>
          <w:szCs w:val="22"/>
        </w:rPr>
        <w:t>plugins.sbt</w:t>
      </w:r>
      <w:proofErr w:type="spellEnd"/>
      <w:r w:rsidR="00094E87">
        <w:rPr>
          <w:rFonts w:asciiTheme="minorHAnsi" w:hAnsiTheme="minorHAnsi"/>
          <w:color w:val="262626" w:themeColor="text1" w:themeTint="D9"/>
          <w:sz w:val="22"/>
          <w:szCs w:val="22"/>
        </w:rPr>
        <w:t xml:space="preserve"> (you can name it as </w:t>
      </w:r>
      <w:proofErr w:type="spellStart"/>
      <w:r w:rsidR="00094E87">
        <w:rPr>
          <w:rFonts w:asciiTheme="minorHAnsi" w:hAnsiTheme="minorHAnsi"/>
          <w:color w:val="262626" w:themeColor="text1" w:themeTint="D9"/>
          <w:sz w:val="22"/>
          <w:szCs w:val="22"/>
        </w:rPr>
        <w:t>local.sbt</w:t>
      </w:r>
      <w:proofErr w:type="spellEnd"/>
      <w:r w:rsidR="00094E87">
        <w:rPr>
          <w:rFonts w:asciiTheme="minorHAnsi" w:hAnsiTheme="minorHAnsi"/>
          <w:color w:val="262626" w:themeColor="text1" w:themeTint="D9"/>
          <w:sz w:val="22"/>
          <w:szCs w:val="22"/>
        </w:rPr>
        <w:t xml:space="preserve">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w:t>
      </w:r>
      <w:proofErr w:type="spellStart"/>
      <w:r w:rsidR="00694725">
        <w:rPr>
          <w:rFonts w:asciiTheme="minorHAnsi" w:hAnsiTheme="minorHAnsi"/>
          <w:color w:val="262626" w:themeColor="text1" w:themeTint="D9"/>
          <w:sz w:val="22"/>
          <w:szCs w:val="22"/>
        </w:rPr>
        <w:t>HelloSBT</w:t>
      </w:r>
      <w:proofErr w:type="spellEnd"/>
      <w:r w:rsidR="00694725">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organization</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com.cybage.hellosbt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version</w:t>
      </w:r>
      <w:proofErr w:type="gramEnd"/>
      <w:r w:rsidRPr="00F32A9B">
        <w:rPr>
          <w:rFonts w:ascii="Consolas" w:hAnsi="Consolas" w:cs="Consolas"/>
          <w:i/>
          <w:color w:val="1F497D" w:themeColor="text2"/>
          <w:sz w:val="16"/>
          <w:szCs w:val="16"/>
          <w:lang w:bidi="ar-SA"/>
        </w:rPr>
        <w:t xml:space="preserve">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scalaVersion</w:t>
      </w:r>
      <w:proofErr w:type="spellEnd"/>
      <w:proofErr w:type="gramEnd"/>
      <w:r w:rsidRPr="00F32A9B">
        <w:rPr>
          <w:rFonts w:ascii="Consolas" w:hAnsi="Consolas" w:cs="Consolas"/>
          <w:i/>
          <w:color w:val="1F497D" w:themeColor="text2"/>
          <w:sz w:val="16"/>
          <w:szCs w:val="16"/>
          <w:lang w:bidi="ar-SA"/>
        </w:rPr>
        <w:t xml:space="preserve">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name</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libraryDependencies</w:t>
      </w:r>
      <w:proofErr w:type="spellEnd"/>
      <w:proofErr w:type="gramEnd"/>
      <w:r w:rsidRPr="00F32A9B">
        <w:rPr>
          <w:rFonts w:ascii="Consolas" w:hAnsi="Consolas" w:cs="Consolas"/>
          <w:i/>
          <w:color w:val="1F497D" w:themeColor="text2"/>
          <w:sz w:val="16"/>
          <w:szCs w:val="16"/>
          <w:lang w:bidi="ar-SA"/>
        </w:rPr>
        <w:t xml:space="preserve">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proofErr w:type="spellStart"/>
      <w:proofErr w:type="gramStart"/>
      <w:r w:rsidRPr="00F32A9B">
        <w:rPr>
          <w:rFonts w:ascii="Consolas" w:hAnsi="Consolas" w:cs="Consolas"/>
          <w:i/>
          <w:color w:val="1F497D" w:themeColor="text2"/>
          <w:sz w:val="16"/>
          <w:szCs w:val="16"/>
          <w:u w:val="single"/>
          <w:lang w:bidi="ar-SA"/>
        </w:rPr>
        <w:t>Seq</w:t>
      </w:r>
      <w:proofErr w:type="spellEnd"/>
      <w:r w:rsidRPr="00F32A9B">
        <w:rPr>
          <w:rFonts w:ascii="Consolas" w:hAnsi="Consolas" w:cs="Consolas"/>
          <w:i/>
          <w:color w:val="1F497D" w:themeColor="text2"/>
          <w:sz w:val="16"/>
          <w:szCs w:val="16"/>
          <w:lang w:bidi="ar-SA"/>
        </w:rPr>
        <w:t>(</w:t>
      </w:r>
      <w:proofErr w:type="gramEnd"/>
      <w:r w:rsidRPr="00F32A9B">
        <w:rPr>
          <w:rFonts w:ascii="Consolas" w:hAnsi="Consolas" w:cs="Consolas"/>
          <w:i/>
          <w:color w:val="1F497D" w:themeColor="text2"/>
          <w:sz w:val="16"/>
          <w:szCs w:val="16"/>
          <w:lang w:bidi="ar-SA"/>
        </w:rPr>
        <w:t>"</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roofErr w:type="spellStart"/>
      <w:r w:rsidRPr="00F32A9B">
        <w:rPr>
          <w:rFonts w:ascii="Consolas" w:hAnsi="Consolas" w:cs="Consolas"/>
          <w:i/>
          <w:color w:val="1F497D" w:themeColor="text2"/>
          <w:sz w:val="16"/>
          <w:szCs w:val="16"/>
          <w:lang w:bidi="ar-SA"/>
        </w:rPr>
        <w:t>org.scalatest</w:t>
      </w:r>
      <w:proofErr w:type="spellEnd"/>
      <w:r w:rsidRPr="00F32A9B">
        <w:rPr>
          <w:rFonts w:ascii="Consolas" w:hAnsi="Consolas" w:cs="Consolas"/>
          <w:i/>
          <w:color w:val="1F497D" w:themeColor="text2"/>
          <w:sz w:val="16"/>
          <w:szCs w:val="16"/>
          <w:lang w:bidi="ar-SA"/>
        </w:rPr>
        <w: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07884"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w:t>
      </w:r>
      <w:r w:rsidR="00F07884">
        <w:rPr>
          <w:rFonts w:asciiTheme="minorHAnsi" w:hAnsiTheme="minorHAnsi"/>
          <w:color w:val="262626" w:themeColor="text1" w:themeTint="D9"/>
          <w:sz w:val="22"/>
          <w:szCs w:val="22"/>
        </w:rPr>
        <w:t xml:space="preserve"> a new directory ‘project’ inside the ‘</w:t>
      </w:r>
      <w:proofErr w:type="spellStart"/>
      <w:r w:rsidR="00F07884">
        <w:rPr>
          <w:rFonts w:asciiTheme="minorHAnsi" w:hAnsiTheme="minorHAnsi"/>
          <w:color w:val="262626" w:themeColor="text1" w:themeTint="D9"/>
          <w:sz w:val="22"/>
          <w:szCs w:val="22"/>
        </w:rPr>
        <w:t>HelloSBT</w:t>
      </w:r>
      <w:proofErr w:type="spellEnd"/>
      <w:r w:rsidR="00F07884">
        <w:rPr>
          <w:rFonts w:asciiTheme="minorHAnsi" w:hAnsiTheme="minorHAnsi"/>
          <w:color w:val="262626" w:themeColor="text1" w:themeTint="D9"/>
          <w:sz w:val="22"/>
          <w:szCs w:val="22"/>
        </w:rPr>
        <w:t>’.</w:t>
      </w:r>
    </w:p>
    <w:p w:rsidR="00F5010B" w:rsidRDefault="00F07884" w:rsidP="00F07884">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 a new file</w:t>
      </w:r>
      <w:r w:rsidR="00F5010B">
        <w:rPr>
          <w:rFonts w:asciiTheme="minorHAnsi" w:hAnsiTheme="minorHAnsi"/>
          <w:color w:val="262626" w:themeColor="text1" w:themeTint="D9"/>
          <w:sz w:val="22"/>
          <w:szCs w:val="22"/>
        </w:rPr>
        <w:t xml:space="preserve"> </w:t>
      </w:r>
      <w:proofErr w:type="spellStart"/>
      <w:r w:rsidR="00F5010B" w:rsidRPr="00E54800">
        <w:rPr>
          <w:rFonts w:asciiTheme="minorHAnsi" w:hAnsiTheme="minorHAnsi"/>
          <w:i/>
          <w:color w:val="262626" w:themeColor="text1" w:themeTint="D9"/>
          <w:sz w:val="22"/>
          <w:szCs w:val="22"/>
        </w:rPr>
        <w:t>plubins.sbt</w:t>
      </w:r>
      <w:proofErr w:type="spellEnd"/>
      <w:r w:rsidR="00F5010B">
        <w:rPr>
          <w:rFonts w:asciiTheme="minorHAnsi" w:hAnsiTheme="minorHAnsi"/>
          <w:color w:val="262626" w:themeColor="text1" w:themeTint="D9"/>
          <w:sz w:val="22"/>
          <w:szCs w:val="22"/>
        </w:rPr>
        <w:t xml:space="preserve"> inside</w:t>
      </w:r>
      <w:r>
        <w:rPr>
          <w:rFonts w:asciiTheme="minorHAnsi" w:hAnsiTheme="minorHAnsi"/>
          <w:color w:val="262626" w:themeColor="text1" w:themeTint="D9"/>
          <w:sz w:val="22"/>
          <w:szCs w:val="22"/>
        </w:rPr>
        <w:t xml:space="preserve"> newly created</w:t>
      </w:r>
      <w:r w:rsidR="00F5010B">
        <w:rPr>
          <w:rFonts w:asciiTheme="minorHAnsi" w:hAnsiTheme="minorHAnsi"/>
          <w:color w:val="262626" w:themeColor="text1" w:themeTint="D9"/>
          <w:sz w:val="22"/>
          <w:szCs w:val="22"/>
        </w:rPr>
        <w:t xml:space="preserve"> project folder (i.e. </w:t>
      </w:r>
      <w:r w:rsidR="00F5010B" w:rsidRPr="00F5010B">
        <w:rPr>
          <w:rFonts w:asciiTheme="minorHAnsi" w:hAnsiTheme="minorHAnsi"/>
          <w:color w:val="262626" w:themeColor="text1" w:themeTint="D9"/>
          <w:sz w:val="12"/>
          <w:szCs w:val="12"/>
        </w:rPr>
        <w:t>C:\SBT_Workspace\HelloSBT\project\</w:t>
      </w:r>
      <w:r w:rsidR="00F5010B">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w:t>
      </w:r>
      <w:proofErr w:type="gramStart"/>
      <w:r w:rsidRPr="00F32A9B">
        <w:rPr>
          <w:rFonts w:asciiTheme="minorHAnsi" w:hAnsiTheme="minorHAnsi"/>
          <w:i/>
          <w:color w:val="1F497D" w:themeColor="text2"/>
          <w:sz w:val="16"/>
          <w:szCs w:val="16"/>
        </w:rPr>
        <w:t xml:space="preserve">,  </w:t>
      </w:r>
      <w:proofErr w:type="spellStart"/>
      <w:r w:rsidRPr="00F32A9B">
        <w:rPr>
          <w:rFonts w:asciiTheme="minorHAnsi" w:hAnsiTheme="minorHAnsi"/>
          <w:i/>
          <w:color w:val="1F497D" w:themeColor="text2"/>
          <w:sz w:val="16"/>
          <w:szCs w:val="16"/>
        </w:rPr>
        <w:t>ArtifactId</w:t>
      </w:r>
      <w:proofErr w:type="spellEnd"/>
      <w:proofErr w:type="gramEnd"/>
      <w:r w:rsidRPr="00F32A9B">
        <w:rPr>
          <w:rFonts w:asciiTheme="minorHAnsi" w:hAnsiTheme="minorHAnsi"/>
          <w:i/>
          <w:color w:val="1F497D" w:themeColor="text2"/>
          <w:sz w:val="16"/>
          <w:szCs w:val="16"/>
        </w:rPr>
        <w:t>,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proofErr w:type="spellStart"/>
      <w:proofErr w:type="gramStart"/>
      <w:r w:rsidRPr="00F32A9B">
        <w:rPr>
          <w:rFonts w:asciiTheme="minorHAnsi" w:hAnsiTheme="minorHAnsi"/>
          <w:i/>
          <w:color w:val="1F497D" w:themeColor="text2"/>
          <w:sz w:val="16"/>
          <w:szCs w:val="16"/>
        </w:rPr>
        <w:t>addSbtPlugin</w:t>
      </w:r>
      <w:proofErr w:type="spellEnd"/>
      <w:r w:rsidRPr="00F32A9B">
        <w:rPr>
          <w:rFonts w:asciiTheme="minorHAnsi" w:hAnsiTheme="minorHAnsi"/>
          <w:i/>
          <w:color w:val="1F497D" w:themeColor="text2"/>
          <w:sz w:val="16"/>
          <w:szCs w:val="16"/>
        </w:rPr>
        <w:t>(</w:t>
      </w:r>
      <w:proofErr w:type="gram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org.scalastyle</w:t>
      </w:r>
      <w:proofErr w:type="spellEnd"/>
      <w:r w:rsidRPr="00F32A9B">
        <w:rPr>
          <w:rFonts w:asciiTheme="minorHAnsi" w:hAnsiTheme="minorHAnsi"/>
          <w:i/>
          <w:color w:val="1F497D" w:themeColor="text2"/>
          <w:sz w:val="16"/>
          <w:szCs w:val="16"/>
        </w:rPr>
        <w:t>" %% "</w:t>
      </w:r>
      <w:proofErr w:type="spellStart"/>
      <w:r w:rsidRPr="00F32A9B">
        <w:rPr>
          <w:rFonts w:asciiTheme="minorHAnsi" w:hAnsiTheme="minorHAnsi"/>
          <w:i/>
          <w:color w:val="1F497D" w:themeColor="text2"/>
          <w:sz w:val="16"/>
          <w:szCs w:val="16"/>
        </w:rPr>
        <w:t>scalastyle</w:t>
      </w:r>
      <w:proofErr w:type="spell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sbt</w:t>
      </w:r>
      <w:proofErr w:type="spellEnd"/>
      <w:r w:rsidRPr="00F32A9B">
        <w:rPr>
          <w:rFonts w:asciiTheme="minorHAnsi" w:hAnsiTheme="minorHAnsi"/>
          <w:i/>
          <w:color w:val="1F497D" w:themeColor="text2"/>
          <w:sz w:val="16"/>
          <w:szCs w:val="16"/>
        </w:rPr>
        <w: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Create </w:t>
      </w:r>
      <w:proofErr w:type="spellStart"/>
      <w:r w:rsidR="00FF7C0A" w:rsidRPr="00E54800">
        <w:rPr>
          <w:rFonts w:asciiTheme="minorHAnsi" w:hAnsiTheme="minorHAnsi"/>
          <w:i/>
          <w:color w:val="262626" w:themeColor="text1" w:themeTint="D9"/>
          <w:sz w:val="22"/>
          <w:szCs w:val="22"/>
        </w:rPr>
        <w:t>build.properties</w:t>
      </w:r>
      <w:proofErr w:type="spellEnd"/>
      <w:r w:rsidR="00F32A9B">
        <w:rPr>
          <w:rFonts w:asciiTheme="minorHAnsi" w:hAnsiTheme="minorHAnsi"/>
          <w:color w:val="262626" w:themeColor="text1" w:themeTint="D9"/>
          <w:sz w:val="22"/>
          <w:szCs w:val="22"/>
        </w:rPr>
        <w:t xml:space="preserve">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roofErr w:type="spellStart"/>
      <w:r w:rsidRPr="00F32A9B">
        <w:rPr>
          <w:rFonts w:asciiTheme="minorHAnsi" w:hAnsiTheme="minorHAnsi"/>
          <w:i/>
          <w:color w:val="1F497D" w:themeColor="text2"/>
          <w:sz w:val="16"/>
          <w:szCs w:val="16"/>
        </w:rPr>
        <w:t>sbt.version</w:t>
      </w:r>
      <w:proofErr w:type="spellEnd"/>
      <w:r w:rsidRPr="00F32A9B">
        <w:rPr>
          <w:rFonts w:asciiTheme="minorHAnsi" w:hAnsiTheme="minorHAnsi"/>
          <w:i/>
          <w:color w:val="1F497D" w:themeColor="text2"/>
          <w:sz w:val="16"/>
          <w:szCs w:val="16"/>
        </w:rPr>
        <w:t>=0.13.8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351572">
      <w:pPr>
        <w:pStyle w:val="ListParagraph"/>
        <w:tabs>
          <w:tab w:val="left" w:pos="6005"/>
        </w:tabs>
        <w:autoSpaceDE w:val="0"/>
        <w:autoSpaceDN w:val="0"/>
        <w:adjustRightInd w:val="0"/>
        <w:spacing w:before="0" w:after="0" w:line="240" w:lineRule="auto"/>
        <w:ind w:left="1440"/>
        <w:jc w:val="center"/>
        <w:rPr>
          <w:rFonts w:asciiTheme="minorHAnsi" w:hAnsiTheme="minorHAnsi"/>
          <w:i/>
          <w:color w:val="1F497D" w:themeColor="text2"/>
          <w:sz w:val="16"/>
          <w:szCs w:val="16"/>
        </w:rPr>
      </w:pPr>
      <w:bookmarkStart w:id="83" w:name="_GoBack"/>
      <w:bookmarkEnd w:id="83"/>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 xml:space="preserve">Open command prompt, Change to </w:t>
      </w:r>
      <w:proofErr w:type="spellStart"/>
      <w:r w:rsidRPr="009C3977">
        <w:rPr>
          <w:rFonts w:asciiTheme="minorHAnsi" w:hAnsiTheme="minorHAnsi"/>
          <w:color w:val="262626" w:themeColor="text1" w:themeTint="D9"/>
          <w:sz w:val="22"/>
          <w:szCs w:val="22"/>
        </w:rPr>
        <w:t>HelloSBT</w:t>
      </w:r>
      <w:proofErr w:type="spellEnd"/>
      <w:r w:rsidRPr="009C3977">
        <w:rPr>
          <w:rFonts w:asciiTheme="minorHAnsi" w:hAnsiTheme="minorHAnsi"/>
          <w:color w:val="262626" w:themeColor="text1" w:themeTint="D9"/>
          <w:sz w:val="22"/>
          <w:szCs w:val="22"/>
        </w:rPr>
        <w:t xml:space="preserve"> directory and type command ‘</w:t>
      </w:r>
      <w:proofErr w:type="spellStart"/>
      <w:r w:rsidRPr="009C3977">
        <w:rPr>
          <w:rFonts w:asciiTheme="minorHAnsi" w:hAnsiTheme="minorHAnsi"/>
          <w:color w:val="262626" w:themeColor="text1" w:themeTint="D9"/>
          <w:sz w:val="22"/>
          <w:szCs w:val="22"/>
        </w:rPr>
        <w:t>sbt</w:t>
      </w:r>
      <w:proofErr w:type="spellEnd"/>
      <w:r w:rsidRPr="009C3977">
        <w:rPr>
          <w:rFonts w:asciiTheme="minorHAnsi" w:hAnsiTheme="minorHAnsi"/>
          <w:color w:val="262626" w:themeColor="text1" w:themeTint="D9"/>
          <w:sz w:val="22"/>
          <w:szCs w:val="22"/>
        </w:rPr>
        <w: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Execution of this ‘</w:t>
      </w:r>
      <w:proofErr w:type="spellStart"/>
      <w:r w:rsidR="00296A57">
        <w:rPr>
          <w:rFonts w:asciiTheme="minorHAnsi" w:hAnsiTheme="minorHAnsi"/>
          <w:color w:val="262626" w:themeColor="text1" w:themeTint="D9"/>
          <w:sz w:val="22"/>
          <w:szCs w:val="22"/>
        </w:rPr>
        <w:t>sbt</w:t>
      </w:r>
      <w:proofErr w:type="spellEnd"/>
      <w:r w:rsidR="00296A57">
        <w:rPr>
          <w:rFonts w:asciiTheme="minorHAnsi" w:hAnsiTheme="minorHAnsi"/>
          <w:color w:val="262626" w:themeColor="text1" w:themeTint="D9"/>
          <w:sz w:val="22"/>
          <w:szCs w:val="22"/>
        </w:rPr>
        <w:t xml:space="preserve">’ command will make </w:t>
      </w:r>
      <w:proofErr w:type="spellStart"/>
      <w:r w:rsidR="00712C83" w:rsidRPr="009C3977">
        <w:rPr>
          <w:rFonts w:asciiTheme="minorHAnsi" w:hAnsiTheme="minorHAnsi"/>
          <w:color w:val="262626" w:themeColor="text1" w:themeTint="D9"/>
          <w:sz w:val="22"/>
          <w:szCs w:val="22"/>
        </w:rPr>
        <w:t>HelloSBT</w:t>
      </w:r>
      <w:proofErr w:type="spellEnd"/>
      <w:r w:rsidR="00712C83"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w:t>
      </w:r>
      <w:proofErr w:type="gramStart"/>
      <w:r w:rsidR="00CE4A43">
        <w:rPr>
          <w:rFonts w:asciiTheme="minorHAnsi" w:hAnsiTheme="minorHAnsi"/>
          <w:color w:val="262626" w:themeColor="text1" w:themeTint="D9"/>
          <w:sz w:val="22"/>
          <w:szCs w:val="22"/>
        </w:rPr>
        <w:t>&gt; )</w:t>
      </w:r>
      <w:proofErr w:type="gramEnd"/>
      <w:r w:rsidR="00CE4A43">
        <w:rPr>
          <w:rFonts w:asciiTheme="minorHAnsi" w:hAnsiTheme="minorHAnsi"/>
          <w:color w:val="262626" w:themeColor="text1" w:themeTint="D9"/>
          <w:sz w:val="22"/>
          <w:szCs w:val="22"/>
        </w:rPr>
        <w:t xml:space="preserve">.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w:t>
      </w:r>
      <w:proofErr w:type="spellStart"/>
      <w:r w:rsidR="00670DB8">
        <w:rPr>
          <w:rFonts w:asciiTheme="minorHAnsi" w:hAnsiTheme="minorHAnsi"/>
          <w:color w:val="262626" w:themeColor="text1" w:themeTint="D9"/>
          <w:sz w:val="22"/>
          <w:szCs w:val="22"/>
        </w:rPr>
        <w:t>etc</w:t>
      </w:r>
      <w:proofErr w:type="spellEnd"/>
      <w:r w:rsidR="00670DB8">
        <w:rPr>
          <w:rFonts w:asciiTheme="minorHAnsi" w:hAnsiTheme="minorHAnsi"/>
          <w:color w:val="262626" w:themeColor="text1" w:themeTint="D9"/>
          <w:sz w:val="22"/>
          <w:szCs w:val="22"/>
        </w:rPr>
        <w:t>)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By making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allows you to start interactive command execution, incremental compilation and continuous compilation </w:t>
      </w:r>
      <w:proofErr w:type="spellStart"/>
      <w:r>
        <w:rPr>
          <w:rFonts w:asciiTheme="minorHAnsi" w:hAnsiTheme="minorHAnsi"/>
          <w:color w:val="262626" w:themeColor="text1" w:themeTint="D9"/>
          <w:sz w:val="22"/>
          <w:szCs w:val="22"/>
        </w:rPr>
        <w:t>etc</w:t>
      </w:r>
      <w:proofErr w:type="spellEnd"/>
      <w:r>
        <w:rPr>
          <w:rFonts w:asciiTheme="minorHAnsi" w:hAnsiTheme="minorHAnsi"/>
          <w:color w:val="262626" w:themeColor="text1" w:themeTint="D9"/>
          <w:sz w:val="22"/>
          <w:szCs w:val="22"/>
        </w:rPr>
        <w:t xml:space="preserve">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At the time of writing this document, Unlike Maven/Ant, there is no in-built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plugin available in Eclipse. However</w:t>
      </w:r>
      <w:r w:rsidR="00B253C6">
        <w:rPr>
          <w:rFonts w:asciiTheme="minorHAnsi" w:hAnsiTheme="minorHAnsi"/>
          <w:color w:val="262626" w:themeColor="text1" w:themeTint="D9"/>
          <w:sz w:val="22"/>
          <w:szCs w:val="22"/>
        </w:rPr>
        <w:t xml:space="preserve"> </w:t>
      </w:r>
      <w:proofErr w:type="spellStart"/>
      <w:r w:rsidR="00B253C6">
        <w:rPr>
          <w:rFonts w:asciiTheme="minorHAnsi" w:hAnsiTheme="minorHAnsi"/>
          <w:color w:val="262626" w:themeColor="text1" w:themeTint="D9"/>
          <w:sz w:val="22"/>
          <w:szCs w:val="22"/>
        </w:rPr>
        <w:t>sbt</w:t>
      </w:r>
      <w:proofErr w:type="spellEnd"/>
      <w:r w:rsidR="00B253C6">
        <w:rPr>
          <w:rFonts w:asciiTheme="minorHAnsi" w:hAnsiTheme="minorHAnsi"/>
          <w:color w:val="262626" w:themeColor="text1" w:themeTint="D9"/>
          <w:sz w:val="22"/>
          <w:szCs w:val="22"/>
        </w:rPr>
        <w:t xml:space="preserve">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programs as well as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proofErr w:type="spellStart"/>
      <w:r w:rsidR="00D71DFA">
        <w:rPr>
          <w:rFonts w:asciiTheme="minorHAnsi" w:hAnsiTheme="minorHAnsi"/>
          <w:color w:val="262626" w:themeColor="text1" w:themeTint="D9"/>
          <w:sz w:val="22"/>
          <w:szCs w:val="22"/>
        </w:rPr>
        <w:t>sbt</w:t>
      </w:r>
      <w:proofErr w:type="spellEnd"/>
      <w:r w:rsidR="00D71DFA">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 xml:space="preserve">Package </w:t>
      </w:r>
      <w:proofErr w:type="gramStart"/>
      <w:r w:rsidRPr="000F0A9E">
        <w:rPr>
          <w:rFonts w:asciiTheme="minorHAnsi" w:hAnsiTheme="minorHAnsi"/>
          <w:b/>
          <w:color w:val="262626" w:themeColor="text1" w:themeTint="D9"/>
          <w:sz w:val="22"/>
          <w:szCs w:val="22"/>
          <w:u w:val="single"/>
        </w:rPr>
        <w:t>Creation</w:t>
      </w:r>
      <w:r>
        <w:rPr>
          <w:rFonts w:asciiTheme="minorHAnsi" w:hAnsiTheme="minorHAnsi"/>
          <w:b/>
          <w:color w:val="262626" w:themeColor="text1" w:themeTint="D9"/>
          <w:sz w:val="22"/>
          <w:szCs w:val="22"/>
          <w:u w:val="single"/>
        </w:rPr>
        <w:t xml:space="preserve"> :</w:t>
      </w:r>
      <w:proofErr w:type="gramEnd"/>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Using Eclipse, create the packages e.g. </w:t>
      </w:r>
      <w:proofErr w:type="spellStart"/>
      <w:r>
        <w:rPr>
          <w:rFonts w:asciiTheme="minorHAnsi" w:hAnsiTheme="minorHAnsi"/>
          <w:color w:val="262626" w:themeColor="text1" w:themeTint="D9"/>
          <w:sz w:val="22"/>
          <w:szCs w:val="22"/>
        </w:rPr>
        <w:t>com.main.scala</w:t>
      </w:r>
      <w:proofErr w:type="spellEnd"/>
      <w:r>
        <w:rPr>
          <w:rFonts w:asciiTheme="minorHAnsi" w:hAnsiTheme="minorHAnsi"/>
          <w:color w:val="262626" w:themeColor="text1" w:themeTint="D9"/>
          <w:sz w:val="22"/>
          <w:szCs w:val="22"/>
        </w:rPr>
        <w:t xml:space="preserve">, com.main.java,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under their respective </w:t>
      </w:r>
      <w:proofErr w:type="spellStart"/>
      <w:r>
        <w:rPr>
          <w:rFonts w:asciiTheme="minorHAnsi" w:hAnsiTheme="minorHAnsi"/>
          <w:color w:val="262626" w:themeColor="text1" w:themeTint="D9"/>
          <w:sz w:val="22"/>
          <w:szCs w:val="22"/>
        </w:rPr>
        <w:t>src</w:t>
      </w:r>
      <w:proofErr w:type="spellEnd"/>
      <w:r>
        <w:rPr>
          <w:rFonts w:asciiTheme="minorHAnsi" w:hAnsiTheme="minorHAnsi"/>
          <w:color w:val="262626" w:themeColor="text1" w:themeTint="D9"/>
          <w:sz w:val="22"/>
          <w:szCs w:val="22"/>
        </w:rPr>
        <w:t xml:space="preserve"> and test folder.</w:t>
      </w:r>
      <w:r w:rsidR="000F0A9E">
        <w:rPr>
          <w:rFonts w:asciiTheme="minorHAnsi" w:hAnsiTheme="minorHAnsi"/>
          <w:color w:val="262626" w:themeColor="text1" w:themeTint="D9"/>
          <w:sz w:val="22"/>
          <w:szCs w:val="22"/>
        </w:rPr>
        <w:t xml:space="preserve"> Please refer following screen to understand the location of each </w:t>
      </w:r>
      <w:proofErr w:type="gramStart"/>
      <w:r w:rsidR="000F0A9E">
        <w:rPr>
          <w:rFonts w:asciiTheme="minorHAnsi" w:hAnsiTheme="minorHAnsi"/>
          <w:color w:val="262626" w:themeColor="text1" w:themeTint="D9"/>
          <w:sz w:val="22"/>
          <w:szCs w:val="22"/>
        </w:rPr>
        <w:t>package</w:t>
      </w:r>
      <w:r w:rsidR="00166D8E">
        <w:rPr>
          <w:rFonts w:asciiTheme="minorHAnsi" w:hAnsiTheme="minorHAnsi"/>
          <w:color w:val="262626" w:themeColor="text1" w:themeTint="D9"/>
          <w:sz w:val="22"/>
          <w:szCs w:val="22"/>
        </w:rPr>
        <w:t>(</w:t>
      </w:r>
      <w:proofErr w:type="gramEnd"/>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xml:space="preserve">. At the end of package creation, Your </w:t>
      </w:r>
      <w:proofErr w:type="spellStart"/>
      <w:r w:rsidR="000F0A9E">
        <w:rPr>
          <w:rFonts w:asciiTheme="minorHAnsi" w:hAnsiTheme="minorHAnsi"/>
          <w:color w:val="262626" w:themeColor="text1" w:themeTint="D9"/>
          <w:sz w:val="22"/>
          <w:szCs w:val="22"/>
        </w:rPr>
        <w:t>HelloSBT</w:t>
      </w:r>
      <w:proofErr w:type="spellEnd"/>
      <w:r w:rsidR="000F0A9E">
        <w:rPr>
          <w:rFonts w:asciiTheme="minorHAnsi" w:hAnsiTheme="minorHAnsi"/>
          <w:color w:val="262626" w:themeColor="text1" w:themeTint="D9"/>
          <w:sz w:val="22"/>
          <w:szCs w:val="22"/>
        </w:rPr>
        <w:t xml:space="preserve">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434791" cy="243264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53957" cy="2465145"/>
                    </a:xfrm>
                    <a:prstGeom prst="rect">
                      <a:avLst/>
                    </a:prstGeom>
                  </pic:spPr>
                </pic:pic>
              </a:graphicData>
            </a:graphic>
          </wp:inline>
        </w:drawing>
      </w: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lastRenderedPageBreak/>
        <w:t>Source Code (Scala, Java and their test cases</w:t>
      </w:r>
      <w:proofErr w:type="gramStart"/>
      <w:r>
        <w:rPr>
          <w:rFonts w:asciiTheme="minorHAnsi" w:hAnsiTheme="minorHAnsi"/>
          <w:b/>
          <w:color w:val="262626" w:themeColor="text1" w:themeTint="D9"/>
          <w:sz w:val="22"/>
          <w:szCs w:val="22"/>
          <w:u w:val="single"/>
        </w:rPr>
        <w:t>) :</w:t>
      </w:r>
      <w:proofErr w:type="gramEnd"/>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ClassType</w:t>
            </w:r>
            <w:proofErr w:type="spellEnd"/>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ClassName</w:t>
            </w:r>
            <w:proofErr w:type="spellEnd"/>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SourceCode</w:t>
            </w:r>
            <w:proofErr w:type="spellEnd"/>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roofErr w:type="spellStart"/>
            <w:r w:rsidRPr="000D0218">
              <w:rPr>
                <w:rFonts w:asciiTheme="minorHAnsi" w:hAnsiTheme="minorHAnsi"/>
                <w:color w:val="262626" w:themeColor="text1" w:themeTint="D9"/>
              </w:rPr>
              <w:t>HelloSBTScala.scala</w:t>
            </w:r>
            <w:proofErr w:type="spellEnd"/>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com.main.scala</w:t>
            </w:r>
            <w:proofErr w:type="spellEnd"/>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329399"/>
                <w:sz w:val="12"/>
                <w:szCs w:val="12"/>
                <w:lang w:bidi="ar-SA"/>
              </w:rPr>
              <w:t>HelloSBTScala</w:t>
            </w:r>
            <w:proofErr w:type="spellEnd"/>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proofErr w:type="spellStart"/>
            <w:r w:rsidRPr="00C718E9">
              <w:rPr>
                <w:rFonts w:ascii="Consolas" w:hAnsi="Consolas" w:cs="Consolas"/>
                <w:color w:val="640067"/>
                <w:sz w:val="12"/>
                <w:szCs w:val="12"/>
                <w:lang w:bidi="ar-SA"/>
              </w:rPr>
              <w:t>args</w:t>
            </w:r>
            <w:proofErr w:type="spellEnd"/>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5E5EFF"/>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color w:val="4C4C4C"/>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proofErr w:type="spellStart"/>
            <w:r w:rsidRPr="00C718E9">
              <w:rPr>
                <w:rFonts w:ascii="Consolas" w:hAnsi="Consolas" w:cs="Consolas"/>
                <w:color w:val="6A3E3E"/>
                <w:sz w:val="12"/>
                <w:szCs w:val="12"/>
                <w:lang w:bidi="ar-SA"/>
              </w:rPr>
              <w:t>args</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 xml:space="preserve"> =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proofErr w:type="spellStart"/>
            <w:r w:rsidRPr="000D0218">
              <w:t>TestHelloSBTScala.scala</w:t>
            </w:r>
            <w:proofErr w:type="spellEnd"/>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scalatest</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org.scalatest.FunSuite</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TestHelloSBTScala</w:t>
            </w:r>
            <w:proofErr w:type="spell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FunSuite</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proofErr w:type="gramStart"/>
            <w:r w:rsidRPr="00C718E9">
              <w:rPr>
                <w:rFonts w:ascii="Consolas" w:hAnsi="Consolas" w:cs="Consolas"/>
                <w:b/>
                <w:bCs/>
                <w:color w:val="7F0055"/>
                <w:sz w:val="12"/>
                <w:szCs w:val="12"/>
                <w:lang w:bidi="ar-SA"/>
              </w:rPr>
              <w:t>import</w:t>
            </w:r>
            <w:proofErr w:type="gram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org.junit.Assert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org.junit.Test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com.main.java.HelloSBTJava</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TestHelloSBTJava</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w:t>
            </w:r>
            <w:proofErr w:type="spellEnd"/>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i/>
                <w:iCs/>
                <w:color w:val="000000"/>
                <w:sz w:val="12"/>
                <w:szCs w:val="12"/>
                <w:lang w:bidi="ar-SA"/>
              </w:rPr>
              <w:t>assertEquals</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 xml:space="preserve">"Hello </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proofErr w:type="spellStart"/>
      <w:r w:rsidRPr="004A51CE">
        <w:rPr>
          <w:rFonts w:asciiTheme="minorHAnsi" w:hAnsiTheme="minorHAnsi"/>
          <w:i/>
          <w:color w:val="002060"/>
          <w:sz w:val="22"/>
          <w:szCs w:val="22"/>
        </w:rPr>
        <w:t>sbt</w:t>
      </w:r>
      <w:proofErr w:type="spellEnd"/>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6A09C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w:t>
      </w:r>
      <w:r w:rsidR="00F30565">
        <w:rPr>
          <w:rFonts w:asciiTheme="minorHAnsi" w:hAnsiTheme="minorHAnsi"/>
          <w:color w:val="262626" w:themeColor="text1" w:themeTint="D9"/>
          <w:sz w:val="22"/>
          <w:szCs w:val="22"/>
        </w:rPr>
        <w:t xml:space="preserve">ay attention to </w:t>
      </w:r>
      <w:r w:rsidR="00F30565" w:rsidRPr="00736107">
        <w:rPr>
          <w:rFonts w:asciiTheme="minorHAnsi" w:hAnsiTheme="minorHAnsi"/>
          <w:i/>
          <w:color w:val="262626" w:themeColor="text1" w:themeTint="D9"/>
          <w:sz w:val="22"/>
          <w:szCs w:val="22"/>
        </w:rPr>
        <w:t>compile</w:t>
      </w:r>
      <w:r w:rsidR="00F30565">
        <w:rPr>
          <w:rFonts w:asciiTheme="minorHAnsi" w:hAnsiTheme="minorHAnsi"/>
          <w:color w:val="262626" w:themeColor="text1" w:themeTint="D9"/>
          <w:sz w:val="22"/>
          <w:szCs w:val="22"/>
        </w:rPr>
        <w:t xml:space="preserve"> and </w:t>
      </w:r>
      <w:r w:rsidR="00F30565" w:rsidRPr="00736107">
        <w:rPr>
          <w:rFonts w:asciiTheme="minorHAnsi" w:hAnsiTheme="minorHAnsi"/>
          <w:i/>
          <w:color w:val="262626" w:themeColor="text1" w:themeTint="D9"/>
          <w:sz w:val="22"/>
          <w:szCs w:val="22"/>
        </w:rPr>
        <w:t>test</w:t>
      </w:r>
      <w:r w:rsidR="00F30565">
        <w:rPr>
          <w:rFonts w:asciiTheme="minorHAnsi" w:hAnsiTheme="minorHAnsi"/>
          <w:color w:val="262626" w:themeColor="text1" w:themeTint="D9"/>
          <w:sz w:val="22"/>
          <w:szCs w:val="22"/>
        </w:rPr>
        <w:t xml:space="preserve"> command</w:t>
      </w:r>
      <w:r w:rsidR="00F334D3">
        <w:rPr>
          <w:rFonts w:asciiTheme="minorHAnsi" w:hAnsiTheme="minorHAnsi"/>
          <w:color w:val="262626" w:themeColor="text1" w:themeTint="D9"/>
          <w:sz w:val="22"/>
          <w:szCs w:val="22"/>
        </w:rPr>
        <w:t>s</w:t>
      </w:r>
      <w:r w:rsidR="00F30565">
        <w:rPr>
          <w:rFonts w:asciiTheme="minorHAnsi" w:hAnsiTheme="minorHAnsi"/>
          <w:color w:val="262626" w:themeColor="text1" w:themeTint="D9"/>
          <w:sz w:val="22"/>
          <w:szCs w:val="22"/>
        </w:rPr>
        <w:t xml:space="preserve">. The </w:t>
      </w:r>
      <w:r w:rsidR="00F30565" w:rsidRPr="00F30565">
        <w:rPr>
          <w:rFonts w:asciiTheme="minorHAnsi" w:hAnsiTheme="minorHAnsi"/>
          <w:i/>
          <w:color w:val="262626" w:themeColor="text1" w:themeTint="D9"/>
          <w:sz w:val="22"/>
          <w:szCs w:val="22"/>
        </w:rPr>
        <w:t>compile</w:t>
      </w:r>
      <w:r w:rsidR="00F30565">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sidR="00F30565">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sidR="00F30565">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00F30565" w:rsidRPr="00F30565">
        <w:rPr>
          <w:rFonts w:asciiTheme="minorHAnsi" w:hAnsiTheme="minorHAnsi"/>
          <w:i/>
          <w:color w:val="262626" w:themeColor="text1" w:themeTint="D9"/>
          <w:sz w:val="22"/>
          <w:szCs w:val="22"/>
        </w:rPr>
        <w:t>test</w:t>
      </w:r>
      <w:r w:rsidR="00F30565">
        <w:rPr>
          <w:rFonts w:asciiTheme="minorHAnsi" w:hAnsiTheme="minorHAnsi"/>
          <w:color w:val="262626" w:themeColor="text1" w:themeTint="D9"/>
          <w:sz w:val="22"/>
          <w:szCs w:val="22"/>
        </w:rPr>
        <w:t xml:space="preserve"> command has executed all the </w:t>
      </w:r>
      <w:proofErr w:type="spellStart"/>
      <w:r w:rsidR="00F30565">
        <w:rPr>
          <w:rFonts w:asciiTheme="minorHAnsi" w:hAnsiTheme="minorHAnsi"/>
          <w:color w:val="262626" w:themeColor="text1" w:themeTint="D9"/>
          <w:sz w:val="22"/>
          <w:szCs w:val="22"/>
        </w:rPr>
        <w:t>scala</w:t>
      </w:r>
      <w:proofErr w:type="spellEnd"/>
      <w:r w:rsidR="00F30565">
        <w:rPr>
          <w:rFonts w:asciiTheme="minorHAnsi" w:hAnsiTheme="minorHAnsi"/>
          <w:color w:val="262626" w:themeColor="text1" w:themeTint="D9"/>
          <w:sz w:val="22"/>
          <w:szCs w:val="22"/>
        </w:rPr>
        <w:t xml:space="preserve">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sidR="00F30565">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w:t>
      </w:r>
      <w:proofErr w:type="gramStart"/>
      <w:r w:rsidR="00BB701F">
        <w:rPr>
          <w:rFonts w:asciiTheme="minorHAnsi" w:hAnsiTheme="minorHAnsi"/>
          <w:color w:val="262626" w:themeColor="text1" w:themeTint="D9"/>
          <w:sz w:val="22"/>
          <w:szCs w:val="22"/>
        </w:rPr>
        <w:t xml:space="preserve">to </w:t>
      </w:r>
      <w:r w:rsidR="00973BEB">
        <w:rPr>
          <w:rFonts w:asciiTheme="minorHAnsi" w:hAnsiTheme="minorHAnsi"/>
          <w:color w:val="262626" w:themeColor="text1" w:themeTint="D9"/>
          <w:sz w:val="22"/>
          <w:szCs w:val="22"/>
        </w:rPr>
        <w:t xml:space="preserve"> </w:t>
      </w:r>
      <w:proofErr w:type="spellStart"/>
      <w:r w:rsidR="00973BEB">
        <w:rPr>
          <w:rFonts w:asciiTheme="minorHAnsi" w:hAnsiTheme="minorHAnsi"/>
          <w:color w:val="262626" w:themeColor="text1" w:themeTint="D9"/>
          <w:sz w:val="22"/>
          <w:szCs w:val="22"/>
        </w:rPr>
        <w:t>build.sbt</w:t>
      </w:r>
      <w:proofErr w:type="spellEnd"/>
      <w:proofErr w:type="gramEnd"/>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proofErr w:type="spellStart"/>
      <w:proofErr w:type="gramStart"/>
      <w:r w:rsidRPr="00973BEB">
        <w:rPr>
          <w:rFonts w:asciiTheme="minorHAnsi" w:hAnsiTheme="minorHAnsi"/>
          <w:i/>
          <w:color w:val="002060"/>
          <w:sz w:val="18"/>
          <w:szCs w:val="18"/>
        </w:rPr>
        <w:t>publishTo</w:t>
      </w:r>
      <w:proofErr w:type="spellEnd"/>
      <w:proofErr w:type="gramEnd"/>
      <w:r w:rsidRPr="00973BEB">
        <w:rPr>
          <w:rFonts w:asciiTheme="minorHAnsi" w:hAnsiTheme="minorHAnsi"/>
          <w:i/>
          <w:color w:val="002060"/>
          <w:sz w:val="18"/>
          <w:szCs w:val="18"/>
        </w:rPr>
        <w:t xml:space="preserve"> := Some(</w:t>
      </w:r>
      <w:proofErr w:type="spellStart"/>
      <w:r w:rsidRPr="00973BEB">
        <w:rPr>
          <w:rFonts w:asciiTheme="minorHAnsi" w:hAnsiTheme="minorHAnsi"/>
          <w:i/>
          <w:color w:val="002060"/>
          <w:sz w:val="18"/>
          <w:szCs w:val="18"/>
        </w:rPr>
        <w:t>Resolver.file</w:t>
      </w:r>
      <w:proofErr w:type="spellEnd"/>
      <w:r w:rsidRPr="00973BEB">
        <w:rPr>
          <w:rFonts w:asciiTheme="minorHAnsi" w:hAnsiTheme="minorHAnsi"/>
          <w:i/>
          <w:color w:val="002060"/>
          <w:sz w:val="18"/>
          <w:szCs w:val="18"/>
        </w:rPr>
        <w:t>("file",  new File(</w:t>
      </w:r>
      <w:proofErr w:type="spellStart"/>
      <w:r w:rsidRPr="00973BEB">
        <w:rPr>
          <w:rFonts w:asciiTheme="minorHAnsi" w:hAnsiTheme="minorHAnsi"/>
          <w:i/>
          <w:color w:val="002060"/>
          <w:sz w:val="18"/>
          <w:szCs w:val="18"/>
        </w:rPr>
        <w:t>Path.userHome.absolutePath</w:t>
      </w:r>
      <w:proofErr w:type="spellEnd"/>
      <w:r w:rsidRPr="00973BEB">
        <w:rPr>
          <w:rFonts w:asciiTheme="minorHAnsi" w:hAnsiTheme="minorHAnsi"/>
          <w:i/>
          <w:color w:val="002060"/>
          <w:sz w:val="18"/>
          <w:szCs w:val="18"/>
        </w:rPr>
        <w:t>+"/.m2/repository")))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Open command prompt and start interactive shell by typing </w:t>
      </w:r>
      <w:proofErr w:type="spellStart"/>
      <w:r w:rsidRPr="0008455E">
        <w:rPr>
          <w:rFonts w:asciiTheme="minorHAnsi" w:hAnsiTheme="minorHAnsi"/>
          <w:i/>
          <w:color w:val="1F497D" w:themeColor="text2"/>
          <w:sz w:val="22"/>
          <w:szCs w:val="22"/>
        </w:rPr>
        <w:t>sbt</w:t>
      </w:r>
      <w:proofErr w:type="spellEnd"/>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proofErr w:type="gramEnd"/>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w:t>
      </w:r>
      <w:proofErr w:type="spellStart"/>
      <w:r w:rsidR="00D252F3">
        <w:rPr>
          <w:rFonts w:asciiTheme="minorHAnsi" w:hAnsiTheme="minorHAnsi"/>
          <w:color w:val="262626" w:themeColor="text1" w:themeTint="D9"/>
          <w:sz w:val="22"/>
          <w:szCs w:val="22"/>
        </w:rPr>
        <w:t>build.sbt</w:t>
      </w:r>
      <w:proofErr w:type="spellEnd"/>
      <w:r w:rsidR="00D252F3">
        <w:rPr>
          <w:rFonts w:asciiTheme="minorHAnsi" w:hAnsiTheme="minorHAnsi"/>
          <w:color w:val="262626" w:themeColor="text1" w:themeTint="D9"/>
          <w:sz w:val="22"/>
          <w:szCs w:val="22"/>
        </w:rPr>
        <w:t xml:space="preserve"> (i.e. </w:t>
      </w:r>
      <w:proofErr w:type="spellStart"/>
      <w:r w:rsidR="00D252F3">
        <w:rPr>
          <w:rFonts w:asciiTheme="minorHAnsi" w:hAnsiTheme="minorHAnsi"/>
          <w:color w:val="262626" w:themeColor="text1" w:themeTint="D9"/>
          <w:sz w:val="22"/>
          <w:szCs w:val="22"/>
        </w:rPr>
        <w:t>publishTo</w:t>
      </w:r>
      <w:proofErr w:type="spellEnd"/>
      <w:r w:rsidR="00D252F3">
        <w:rPr>
          <w:rFonts w:asciiTheme="minorHAnsi" w:hAnsiTheme="minorHAnsi"/>
          <w:color w:val="262626" w:themeColor="text1" w:themeTint="D9"/>
          <w:sz w:val="22"/>
          <w:szCs w:val="22"/>
        </w:rPr>
        <w:t xml:space="preserve">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 xml:space="preserve">project using SBT and understanding of various basic commands e.g. </w:t>
      </w:r>
      <w:proofErr w:type="spellStart"/>
      <w:r w:rsidR="00ED5F25">
        <w:rPr>
          <w:rFonts w:asciiTheme="minorHAnsi" w:hAnsiTheme="minorHAnsi"/>
          <w:color w:val="262626" w:themeColor="text1" w:themeTint="D9"/>
          <w:sz w:val="22"/>
          <w:szCs w:val="22"/>
        </w:rPr>
        <w:t>sbt</w:t>
      </w:r>
      <w:proofErr w:type="spellEnd"/>
      <w:r w:rsidR="00ED5F25">
        <w:rPr>
          <w:rFonts w:asciiTheme="minorHAnsi" w:hAnsiTheme="minorHAnsi"/>
          <w:color w:val="262626" w:themeColor="text1" w:themeTint="D9"/>
          <w:sz w:val="22"/>
          <w:szCs w:val="22"/>
        </w:rPr>
        <w:t xml:space="preserve">, clean, compile, test, </w:t>
      </w:r>
      <w:proofErr w:type="gramStart"/>
      <w:r w:rsidR="00ED5F25">
        <w:rPr>
          <w:rFonts w:asciiTheme="minorHAnsi" w:hAnsiTheme="minorHAnsi"/>
          <w:color w:val="262626" w:themeColor="text1" w:themeTint="D9"/>
          <w:sz w:val="22"/>
          <w:szCs w:val="22"/>
        </w:rPr>
        <w:t>package</w:t>
      </w:r>
      <w:proofErr w:type="gramEnd"/>
      <w:r w:rsidR="00ED5F25">
        <w:rPr>
          <w:rFonts w:asciiTheme="minorHAnsi" w:hAnsiTheme="minorHAnsi"/>
          <w:color w:val="262626" w:themeColor="text1" w:themeTint="D9"/>
          <w:sz w:val="22"/>
          <w:szCs w:val="22"/>
        </w:rPr>
        <w:t>, publish etc.</w:t>
      </w:r>
      <w:r w:rsidR="00E42731">
        <w:rPr>
          <w:rFonts w:asciiTheme="minorHAnsi" w:hAnsiTheme="minorHAnsi"/>
          <w:color w:val="262626" w:themeColor="text1" w:themeTint="D9"/>
          <w:sz w:val="22"/>
          <w:szCs w:val="22"/>
        </w:rPr>
        <w:t xml:space="preserve"> You should have now fair amount of understanding of various configuration files e.g. </w:t>
      </w:r>
      <w:proofErr w:type="spellStart"/>
      <w:r w:rsidR="00E42731">
        <w:rPr>
          <w:rFonts w:asciiTheme="minorHAnsi" w:hAnsiTheme="minorHAnsi"/>
          <w:color w:val="262626" w:themeColor="text1" w:themeTint="D9"/>
          <w:sz w:val="22"/>
          <w:szCs w:val="22"/>
        </w:rPr>
        <w:t>build.sbt</w:t>
      </w:r>
      <w:proofErr w:type="spellEnd"/>
      <w:r w:rsidR="00E42731">
        <w:rPr>
          <w:rFonts w:asciiTheme="minorHAnsi" w:hAnsiTheme="minorHAnsi"/>
          <w:color w:val="262626" w:themeColor="text1" w:themeTint="D9"/>
          <w:sz w:val="22"/>
          <w:szCs w:val="22"/>
        </w:rPr>
        <w:t xml:space="preserve">, global/local </w:t>
      </w:r>
      <w:proofErr w:type="spellStart"/>
      <w:r w:rsidR="00E42731">
        <w:rPr>
          <w:rFonts w:asciiTheme="minorHAnsi" w:hAnsiTheme="minorHAnsi"/>
          <w:color w:val="262626" w:themeColor="text1" w:themeTint="D9"/>
          <w:sz w:val="22"/>
          <w:szCs w:val="22"/>
        </w:rPr>
        <w:t>plugins.sbt</w:t>
      </w:r>
      <w:proofErr w:type="spellEnd"/>
      <w:r w:rsidR="00E42731">
        <w:rPr>
          <w:rFonts w:asciiTheme="minorHAnsi" w:hAnsiTheme="minorHAnsi"/>
          <w:color w:val="262626" w:themeColor="text1" w:themeTint="D9"/>
          <w:sz w:val="22"/>
          <w:szCs w:val="22"/>
        </w:rPr>
        <w:t xml:space="preserve"> file, </w:t>
      </w:r>
      <w:proofErr w:type="spellStart"/>
      <w:r w:rsidR="00E42731">
        <w:rPr>
          <w:rFonts w:asciiTheme="minorHAnsi" w:hAnsiTheme="minorHAnsi"/>
          <w:color w:val="262626" w:themeColor="text1" w:themeTint="D9"/>
          <w:sz w:val="22"/>
          <w:szCs w:val="22"/>
        </w:rPr>
        <w:t>user.properties</w:t>
      </w:r>
      <w:proofErr w:type="spellEnd"/>
      <w:r w:rsidR="00E42731">
        <w:rPr>
          <w:rFonts w:asciiTheme="minorHAnsi" w:hAnsiTheme="minorHAnsi"/>
          <w:color w:val="262626" w:themeColor="text1" w:themeTint="D9"/>
          <w:sz w:val="22"/>
          <w:szCs w:val="22"/>
        </w:rPr>
        <w:t xml:space="preserve"> and</w:t>
      </w:r>
      <w:r w:rsidR="00757AB7">
        <w:rPr>
          <w:rFonts w:asciiTheme="minorHAnsi" w:hAnsiTheme="minorHAnsi"/>
          <w:color w:val="262626" w:themeColor="text1" w:themeTint="D9"/>
          <w:sz w:val="22"/>
          <w:szCs w:val="22"/>
        </w:rPr>
        <w:t xml:space="preserve"> interactive </w:t>
      </w:r>
      <w:proofErr w:type="spellStart"/>
      <w:r w:rsidR="00757AB7">
        <w:rPr>
          <w:rFonts w:asciiTheme="minorHAnsi" w:hAnsiTheme="minorHAnsi"/>
          <w:color w:val="262626" w:themeColor="text1" w:themeTint="D9"/>
          <w:sz w:val="22"/>
          <w:szCs w:val="22"/>
        </w:rPr>
        <w:t>sbt</w:t>
      </w:r>
      <w:proofErr w:type="spellEnd"/>
      <w:r w:rsidR="00757AB7">
        <w:rPr>
          <w:rFonts w:asciiTheme="minorHAnsi" w:hAnsiTheme="minorHAnsi"/>
          <w:color w:val="262626" w:themeColor="text1" w:themeTint="D9"/>
          <w:sz w:val="22"/>
          <w:szCs w:val="22"/>
        </w:rPr>
        <w:t xml:space="preserve">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t>So far so good.</w:t>
      </w:r>
      <w:proofErr w:type="gramEnd"/>
      <w:r>
        <w:rPr>
          <w:rFonts w:asciiTheme="minorHAnsi" w:hAnsiTheme="minorHAnsi"/>
          <w:color w:val="262626" w:themeColor="text1" w:themeTint="D9"/>
          <w:sz w:val="22"/>
          <w:szCs w:val="22"/>
        </w:rPr>
        <w:t xml:space="preserve">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4" w:name="_Toc426029681"/>
      <w:r>
        <w:rPr>
          <w:rFonts w:asciiTheme="minorHAnsi" w:hAnsiTheme="minorHAnsi"/>
        </w:rPr>
        <w:t>more features</w:t>
      </w:r>
      <w:bookmarkEnd w:id="84"/>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There </w:t>
      </w:r>
      <w:proofErr w:type="gramStart"/>
      <w:r>
        <w:rPr>
          <w:rFonts w:asciiTheme="minorHAnsi" w:hAnsiTheme="minorHAnsi"/>
          <w:color w:val="262626" w:themeColor="text1" w:themeTint="D9"/>
          <w:sz w:val="22"/>
          <w:szCs w:val="22"/>
        </w:rPr>
        <w:t>are different mode</w:t>
      </w:r>
      <w:proofErr w:type="gramEnd"/>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 xml:space="preserve">ng </w:t>
      </w:r>
      <w:proofErr w:type="spellStart"/>
      <w:r w:rsidR="00C77080">
        <w:rPr>
          <w:rFonts w:asciiTheme="minorHAnsi" w:hAnsiTheme="minorHAnsi"/>
          <w:color w:val="262626" w:themeColor="text1" w:themeTint="D9"/>
          <w:sz w:val="22"/>
          <w:szCs w:val="22"/>
        </w:rPr>
        <w:t>sbt</w:t>
      </w:r>
      <w:proofErr w:type="spellEnd"/>
      <w:r w:rsidR="00C77080">
        <w:rPr>
          <w:rFonts w:asciiTheme="minorHAnsi" w:hAnsiTheme="minorHAnsi"/>
          <w:color w:val="262626" w:themeColor="text1" w:themeTint="D9"/>
          <w:sz w:val="22"/>
          <w:szCs w:val="22"/>
        </w:rPr>
        <w:t xml:space="preserve">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 xml:space="preserve">describes how to use </w:t>
      </w:r>
      <w:proofErr w:type="spellStart"/>
      <w:r w:rsidR="00F7760C" w:rsidRPr="00F7760C">
        <w:rPr>
          <w:rFonts w:asciiTheme="minorHAnsi" w:hAnsiTheme="minorHAnsi"/>
          <w:color w:val="262626" w:themeColor="text1" w:themeTint="D9"/>
          <w:sz w:val="22"/>
          <w:szCs w:val="22"/>
        </w:rPr>
        <w:t>sbt</w:t>
      </w:r>
      <w:proofErr w:type="spellEnd"/>
      <w:r w:rsidR="00F7760C" w:rsidRPr="00F7760C">
        <w:rPr>
          <w:rFonts w:asciiTheme="minorHAnsi" w:hAnsiTheme="minorHAnsi"/>
          <w:color w:val="262626" w:themeColor="text1" w:themeTint="D9"/>
          <w:sz w:val="22"/>
          <w:szCs w:val="22"/>
        </w:rPr>
        <w:t xml:space="preserve">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w:t>
      </w:r>
      <w:proofErr w:type="gramStart"/>
      <w:r w:rsidR="00F7760C" w:rsidRPr="00F7760C">
        <w:rPr>
          <w:rFonts w:asciiTheme="minorHAnsi" w:hAnsiTheme="minorHAnsi"/>
          <w:color w:val="262626" w:themeColor="text1" w:themeTint="D9"/>
          <w:sz w:val="22"/>
          <w:szCs w:val="22"/>
        </w:rPr>
        <w:t>assumes</w:t>
      </w:r>
      <w:proofErr w:type="gramEnd"/>
      <w:r w:rsidR="00CC2FE4">
        <w:rPr>
          <w:rFonts w:asciiTheme="minorHAnsi" w:hAnsiTheme="minorHAnsi"/>
          <w:color w:val="262626" w:themeColor="text1" w:themeTint="D9"/>
          <w:sz w:val="22"/>
          <w:szCs w:val="22"/>
        </w:rPr>
        <w:t xml:space="preserve"> you’ve installed </w:t>
      </w:r>
      <w:proofErr w:type="spellStart"/>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and completed </w:t>
      </w:r>
      <w:proofErr w:type="spellStart"/>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w:t>
      </w:r>
      <w:proofErr w:type="gramStart"/>
      <w:r>
        <w:rPr>
          <w:rFonts w:asciiTheme="minorHAnsi" w:hAnsiTheme="minorHAnsi"/>
          <w:b/>
          <w:color w:val="262626" w:themeColor="text1" w:themeTint="D9"/>
          <w:sz w:val="22"/>
          <w:szCs w:val="22"/>
          <w:u w:val="single"/>
        </w:rPr>
        <w:t xml:space="preserve">Mode </w:t>
      </w:r>
      <w:r w:rsidR="007B6720">
        <w:rPr>
          <w:rFonts w:asciiTheme="minorHAnsi" w:hAnsiTheme="minorHAnsi"/>
          <w:b/>
          <w:color w:val="262626" w:themeColor="text1" w:themeTint="D9"/>
          <w:sz w:val="22"/>
          <w:szCs w:val="22"/>
          <w:u w:val="single"/>
        </w:rPr>
        <w:t>:</w:t>
      </w:r>
      <w:proofErr w:type="gramEnd"/>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 xml:space="preserve">Running </w:t>
      </w:r>
      <w:proofErr w:type="spellStart"/>
      <w:r w:rsidRPr="007B6720">
        <w:rPr>
          <w:rFonts w:asciiTheme="minorHAnsi" w:hAnsiTheme="minorHAnsi"/>
          <w:color w:val="262626" w:themeColor="text1" w:themeTint="D9"/>
          <w:sz w:val="22"/>
          <w:szCs w:val="22"/>
        </w:rPr>
        <w:t>sbt</w:t>
      </w:r>
      <w:proofErr w:type="spellEnd"/>
      <w:r w:rsidRPr="007B6720">
        <w:rPr>
          <w:rFonts w:asciiTheme="minorHAnsi" w:hAnsiTheme="minorHAnsi"/>
          <w:color w:val="262626" w:themeColor="text1" w:themeTint="D9"/>
          <w:sz w:val="22"/>
          <w:szCs w:val="22"/>
        </w:rPr>
        <w:t xml:space="preserve">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proofErr w:type="spellStart"/>
      <w:r w:rsidR="00987519" w:rsidRPr="009E1801">
        <w:rPr>
          <w:rFonts w:asciiTheme="minorHAnsi" w:hAnsiTheme="minorHAnsi"/>
          <w:i/>
          <w:color w:val="262626" w:themeColor="text1" w:themeTint="D9"/>
          <w:sz w:val="22"/>
          <w:szCs w:val="22"/>
        </w:rPr>
        <w:t>sbt</w:t>
      </w:r>
      <w:proofErr w:type="spellEnd"/>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proofErr w:type="gramStart"/>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proofErr w:type="gramEnd"/>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w:t>
      </w:r>
      <w:proofErr w:type="spellStart"/>
      <w:r w:rsidR="005433AB">
        <w:rPr>
          <w:rFonts w:asciiTheme="minorHAnsi" w:hAnsiTheme="minorHAnsi"/>
          <w:color w:val="262626" w:themeColor="text1" w:themeTint="D9"/>
          <w:sz w:val="22"/>
          <w:szCs w:val="22"/>
        </w:rPr>
        <w:t>scala</w:t>
      </w:r>
      <w:proofErr w:type="spellEnd"/>
      <w:r w:rsidR="005433AB">
        <w:rPr>
          <w:rFonts w:asciiTheme="minorHAnsi" w:hAnsiTheme="minorHAnsi"/>
          <w:color w:val="262626" w:themeColor="text1" w:themeTint="D9"/>
          <w:sz w:val="22"/>
          <w:szCs w:val="22"/>
        </w:rPr>
        <w:t xml:space="preserve">/java </w:t>
      </w:r>
      <w:proofErr w:type="spellStart"/>
      <w:proofErr w:type="gramStart"/>
      <w:r w:rsidR="005433AB">
        <w:rPr>
          <w:rFonts w:asciiTheme="minorHAnsi" w:hAnsiTheme="minorHAnsi"/>
          <w:color w:val="262626" w:themeColor="text1" w:themeTint="D9"/>
          <w:sz w:val="22"/>
          <w:szCs w:val="22"/>
        </w:rPr>
        <w:t>sourcecode</w:t>
      </w:r>
      <w:proofErr w:type="spellEnd"/>
      <w:r w:rsidR="005433AB">
        <w:rPr>
          <w:rFonts w:asciiTheme="minorHAnsi" w:hAnsiTheme="minorHAnsi"/>
          <w:color w:val="262626" w:themeColor="text1" w:themeTint="D9"/>
          <w:sz w:val="22"/>
          <w:szCs w:val="22"/>
        </w:rPr>
        <w:t xml:space="preserve"> </w:t>
      </w:r>
      <w:r w:rsidR="0079576B" w:rsidRPr="0079576B">
        <w:rPr>
          <w:rFonts w:asciiTheme="minorHAnsi" w:hAnsiTheme="minorHAnsi"/>
          <w:color w:val="262626" w:themeColor="text1" w:themeTint="D9"/>
          <w:sz w:val="22"/>
          <w:szCs w:val="22"/>
        </w:rPr>
        <w:t xml:space="preserve"> at</w:t>
      </w:r>
      <w:proofErr w:type="gramEnd"/>
      <w:r w:rsidR="0079576B" w:rsidRPr="0079576B">
        <w:rPr>
          <w:rFonts w:asciiTheme="minorHAnsi" w:hAnsiTheme="minorHAnsi"/>
          <w:color w:val="262626" w:themeColor="text1" w:themeTint="D9"/>
          <w:sz w:val="22"/>
          <w:szCs w:val="22"/>
        </w:rPr>
        <w:t xml:space="preserve"> the </w:t>
      </w:r>
      <w:proofErr w:type="spellStart"/>
      <w:r w:rsidR="0079576B" w:rsidRPr="0079576B">
        <w:rPr>
          <w:rFonts w:asciiTheme="minorHAnsi" w:hAnsiTheme="minorHAnsi"/>
          <w:color w:val="262626" w:themeColor="text1" w:themeTint="D9"/>
          <w:sz w:val="22"/>
          <w:szCs w:val="22"/>
        </w:rPr>
        <w:t>sbt</w:t>
      </w:r>
      <w:proofErr w:type="spellEnd"/>
      <w:r w:rsidR="0079576B" w:rsidRPr="0079576B">
        <w:rPr>
          <w:rFonts w:asciiTheme="minorHAnsi" w:hAnsiTheme="minorHAnsi"/>
          <w:color w:val="262626" w:themeColor="text1" w:themeTint="D9"/>
          <w:sz w:val="22"/>
          <w:szCs w:val="22"/>
        </w:rPr>
        <w:t xml:space="preserve">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roofErr w:type="gramEnd"/>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proofErr w:type="spellStart"/>
      <w:r w:rsidRPr="0051310D">
        <w:rPr>
          <w:rFonts w:asciiTheme="minorHAnsi" w:hAnsiTheme="minorHAnsi"/>
          <w:i/>
          <w:color w:val="262626" w:themeColor="text1" w:themeTint="D9"/>
          <w:sz w:val="22"/>
          <w:szCs w:val="22"/>
        </w:rPr>
        <w:t>Ctrl+Z</w:t>
      </w:r>
      <w:proofErr w:type="spellEnd"/>
      <w:r w:rsidRPr="0051310D">
        <w:rPr>
          <w:rFonts w:asciiTheme="minorHAnsi" w:hAnsiTheme="minorHAnsi"/>
          <w:i/>
          <w:color w:val="262626" w:themeColor="text1" w:themeTint="D9"/>
          <w:sz w:val="22"/>
          <w:szCs w:val="22"/>
        </w:rPr>
        <w:t xml:space="preserve">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 xml:space="preserve">You can also run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in batch mode, specifying a space-separated list of </w:t>
      </w:r>
      <w:proofErr w:type="spellStart"/>
      <w:r w:rsidRPr="000A7E19">
        <w:rPr>
          <w:rFonts w:asciiTheme="minorHAnsi" w:hAnsiTheme="minorHAnsi"/>
          <w:color w:val="262626" w:themeColor="text1" w:themeTint="D9"/>
          <w:sz w:val="22"/>
          <w:szCs w:val="22"/>
        </w:rPr>
        <w:t>sbt</w:t>
      </w:r>
      <w:proofErr w:type="spellEnd"/>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commands as arguments. For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 and arguments as one argument to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 xml:space="preserve">To speed up your edit-compile-test cycle, you can ask </w:t>
      </w:r>
      <w:proofErr w:type="spellStart"/>
      <w:r w:rsidRPr="008B2969">
        <w:rPr>
          <w:rFonts w:asciiTheme="minorHAnsi" w:hAnsiTheme="minorHAnsi"/>
          <w:color w:val="262626" w:themeColor="text1" w:themeTint="D9"/>
          <w:sz w:val="22"/>
          <w:szCs w:val="22"/>
        </w:rPr>
        <w:t>sbt</w:t>
      </w:r>
      <w:proofErr w:type="spellEnd"/>
      <w:r w:rsidRPr="008B2969">
        <w:rPr>
          <w:rFonts w:asciiTheme="minorHAnsi" w:hAnsiTheme="minorHAnsi"/>
          <w:color w:val="262626" w:themeColor="text1" w:themeTint="D9"/>
          <w:sz w:val="22"/>
          <w:szCs w:val="22"/>
        </w:rPr>
        <w:t xml:space="preserve">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C41D82">
        <w:rPr>
          <w:rFonts w:asciiTheme="minorHAnsi" w:hAnsiTheme="minorHAnsi"/>
          <w:color w:val="262626" w:themeColor="text1" w:themeTint="D9"/>
          <w:sz w:val="22"/>
          <w:szCs w:val="22"/>
        </w:rPr>
        <w:t>in</w:t>
      </w:r>
      <w:proofErr w:type="gramEnd"/>
      <w:r w:rsidRPr="00C41D82">
        <w:rPr>
          <w:rFonts w:asciiTheme="minorHAnsi" w:hAnsiTheme="minorHAnsi"/>
          <w:color w:val="262626" w:themeColor="text1" w:themeTint="D9"/>
          <w:sz w:val="22"/>
          <w:szCs w:val="22"/>
        </w:rPr>
        <w:t xml:space="preserve">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Interactive mode remembers history, even if you exit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Execute the command with index n, as shown by </w:t>
            </w:r>
            <w:proofErr w:type="gramStart"/>
            <w:r w:rsidRPr="00AF4F05">
              <w:rPr>
                <w:rFonts w:asciiTheme="minorHAnsi" w:hAnsiTheme="minorHAnsi"/>
                <w:color w:val="262626" w:themeColor="text1" w:themeTint="D9"/>
                <w:sz w:val="22"/>
                <w:szCs w:val="22"/>
              </w:rPr>
              <w:t>the !</w:t>
            </w:r>
            <w:proofErr w:type="gramEnd"/>
            <w:r w:rsidRPr="00AF4F05">
              <w:rPr>
                <w:rFonts w:asciiTheme="minorHAnsi" w:hAnsiTheme="minorHAnsi"/>
                <w:color w:val="262626" w:themeColor="text1" w:themeTint="D9"/>
                <w:sz w:val="22"/>
                <w:szCs w:val="22"/>
              </w:rPr>
              <w:t>: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5" w:name="_Toc426029682"/>
      <w:r>
        <w:t>INTEGRATION WITH OTHER TOOLS/TECHNOLOGIES</w:t>
      </w:r>
      <w:bookmarkEnd w:id="85"/>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w:t>
      </w:r>
      <w:proofErr w:type="gramStart"/>
      <w:r>
        <w:rPr>
          <w:rFonts w:asciiTheme="minorHAnsi" w:hAnsiTheme="minorHAnsi" w:cstheme="minorHAnsi"/>
          <w:color w:val="000000"/>
          <w:sz w:val="22"/>
          <w:szCs w:val="22"/>
        </w:rPr>
        <w:t>usage :</w:t>
      </w:r>
      <w:proofErr w:type="gramEnd"/>
      <w:r>
        <w:rPr>
          <w:rFonts w:asciiTheme="minorHAnsi" w:hAnsiTheme="minorHAnsi" w:cstheme="minorHAnsi"/>
          <w:color w:val="000000"/>
          <w:sz w:val="22"/>
          <w:szCs w:val="22"/>
        </w:rPr>
        <w:t xml:space="preserve">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ScalaTest</w:t>
      </w:r>
      <w:proofErr w:type="spellEnd"/>
    </w:p>
    <w:p w:rsidR="006D4C7A" w:rsidRDefault="00F00944"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Continuous</w:t>
      </w:r>
      <w:r w:rsidR="00330CF3">
        <w:rPr>
          <w:rFonts w:asciiTheme="minorHAnsi" w:hAnsiTheme="minorHAnsi" w:cstheme="minorHAnsi"/>
          <w:color w:val="000000"/>
          <w:sz w:val="22"/>
          <w:szCs w:val="22"/>
        </w:rPr>
        <w:t xml:space="preserve">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Jacoco</w:t>
      </w:r>
      <w:proofErr w:type="spellEnd"/>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Scoverage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Sonarqube</w:t>
      </w:r>
      <w:proofErr w:type="spellEnd"/>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roofErr w:type="gramStart"/>
      <w:r w:rsidRPr="005F59C1">
        <w:rPr>
          <w:rFonts w:asciiTheme="minorHAnsi" w:hAnsiTheme="minorHAnsi" w:cstheme="minorHAnsi"/>
          <w:color w:val="000000"/>
          <w:sz w:val="22"/>
          <w:szCs w:val="22"/>
        </w:rPr>
        <w:t>All the</w:t>
      </w:r>
      <w:proofErr w:type="gramEnd"/>
      <w:r w:rsidRPr="005F59C1">
        <w:rPr>
          <w:rFonts w:asciiTheme="minorHAnsi" w:hAnsiTheme="minorHAnsi" w:cstheme="minorHAnsi"/>
          <w:color w:val="000000"/>
          <w:sz w:val="22"/>
          <w:szCs w:val="22"/>
        </w:rPr>
        <w:t xml:space="preserv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6" w:name="_Toc426029683"/>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6"/>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proofErr w:type="spellStart"/>
      <w:r w:rsidR="00A90A0F" w:rsidRPr="00360ED1">
        <w:rPr>
          <w:rFonts w:asciiTheme="minorHAnsi" w:hAnsiTheme="minorHAnsi" w:cstheme="minorHAnsi"/>
          <w:i/>
          <w:color w:val="222222"/>
          <w:sz w:val="22"/>
          <w:szCs w:val="22"/>
          <w:shd w:val="clear" w:color="auto" w:fill="FFFFFF"/>
        </w:rPr>
        <w:t>build.sbt</w:t>
      </w:r>
      <w:proofErr w:type="spellEnd"/>
      <w:r w:rsidR="00A90A0F" w:rsidRPr="00360ED1">
        <w:rPr>
          <w:rFonts w:asciiTheme="minorHAnsi" w:hAnsiTheme="minorHAnsi" w:cstheme="minorHAnsi"/>
          <w:i/>
          <w:color w:val="222222"/>
          <w:sz w:val="22"/>
          <w:szCs w:val="22"/>
          <w:shd w:val="clear" w:color="auto" w:fill="FFFFFF"/>
        </w:rPr>
        <w: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color w:val="222222"/>
                <w:sz w:val="22"/>
                <w:szCs w:val="22"/>
                <w:shd w:val="clear" w:color="auto" w:fill="FFFFFF"/>
              </w:rPr>
              <w:t>build.sbt</w:t>
            </w:r>
            <w:proofErr w:type="spellEnd"/>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i/>
                <w:color w:val="1F497D" w:themeColor="text2"/>
                <w:sz w:val="22"/>
                <w:szCs w:val="22"/>
              </w:rPr>
              <w:t>libraryDependencies</w:t>
            </w:r>
            <w:proofErr w:type="spellEnd"/>
            <w:r w:rsidRPr="000E3CF9">
              <w:rPr>
                <w:rFonts w:asciiTheme="minorHAnsi" w:hAnsiTheme="minorHAnsi" w:cstheme="minorHAnsi"/>
                <w:i/>
                <w:color w:val="1F497D" w:themeColor="text2"/>
                <w:sz w:val="22"/>
                <w:szCs w:val="22"/>
              </w:rPr>
              <w:t xml:space="preserve">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w:t>
      </w:r>
      <w:proofErr w:type="gramStart"/>
      <w:r>
        <w:rPr>
          <w:rFonts w:asciiTheme="minorHAnsi" w:hAnsiTheme="minorHAnsi" w:cstheme="minorHAnsi"/>
          <w:color w:val="222222"/>
          <w:sz w:val="22"/>
          <w:szCs w:val="22"/>
          <w:shd w:val="clear" w:color="auto" w:fill="FFFFFF"/>
        </w:rPr>
        <w:t>command :</w:t>
      </w:r>
      <w:proofErr w:type="gramEnd"/>
      <w:r>
        <w:rPr>
          <w:rFonts w:asciiTheme="minorHAnsi" w:hAnsiTheme="minorHAnsi" w:cstheme="minorHAnsi"/>
          <w:color w:val="222222"/>
          <w:sz w:val="22"/>
          <w:szCs w:val="22"/>
          <w:shd w:val="clear" w:color="auto" w:fill="FFFFFF"/>
        </w:rPr>
        <w:t xml:space="preserve">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All your </w:t>
      </w:r>
      <w:proofErr w:type="gramStart"/>
      <w:r>
        <w:rPr>
          <w:rFonts w:asciiTheme="minorHAnsi" w:hAnsiTheme="minorHAnsi" w:cstheme="minorHAnsi"/>
          <w:color w:val="000000"/>
          <w:sz w:val="22"/>
          <w:szCs w:val="22"/>
        </w:rPr>
        <w:t>java  test</w:t>
      </w:r>
      <w:proofErr w:type="gramEnd"/>
      <w:r>
        <w:rPr>
          <w:rFonts w:asciiTheme="minorHAnsi" w:hAnsiTheme="minorHAnsi" w:cstheme="minorHAnsi"/>
          <w:color w:val="000000"/>
          <w:sz w:val="22"/>
          <w:szCs w:val="22"/>
        </w:rPr>
        <w:t xml:space="preserve">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7" w:name="_Toc426029684"/>
      <w:r>
        <w:rPr>
          <w:rStyle w:val="IntenseReference"/>
        </w:rPr>
        <w:t>7.</w:t>
      </w:r>
      <w:r w:rsidR="00DD6931">
        <w:rPr>
          <w:rStyle w:val="IntenseReference"/>
        </w:rPr>
        <w:t>2</w:t>
      </w:r>
      <w:r>
        <w:rPr>
          <w:rStyle w:val="IntenseReference"/>
        </w:rPr>
        <w:t xml:space="preserve"> </w:t>
      </w:r>
      <w:r>
        <w:rPr>
          <w:rStyle w:val="IntenseReference"/>
        </w:rPr>
        <w:tab/>
      </w:r>
      <w:proofErr w:type="spellStart"/>
      <w:r>
        <w:rPr>
          <w:rStyle w:val="IntenseReference"/>
        </w:rPr>
        <w:t>ScalaTest</w:t>
      </w:r>
      <w:bookmarkEnd w:id="87"/>
      <w:proofErr w:type="spellEnd"/>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proofErr w:type="gramStart"/>
      <w:r w:rsidRPr="006A78A2">
        <w:rPr>
          <w:rFonts w:asciiTheme="minorHAnsi" w:hAnsiTheme="minorHAnsi" w:cstheme="minorHAnsi"/>
          <w:color w:val="000000"/>
          <w:sz w:val="22"/>
          <w:szCs w:val="22"/>
        </w:rPr>
        <w:t>ScalaTest</w:t>
      </w:r>
      <w:proofErr w:type="spellEnd"/>
      <w:r w:rsidRPr="006A78A2">
        <w:rPr>
          <w:rFonts w:asciiTheme="minorHAnsi" w:hAnsiTheme="minorHAnsi" w:cstheme="minorHAnsi"/>
          <w:color w:val="000000"/>
          <w:sz w:val="22"/>
          <w:szCs w:val="22"/>
        </w:rPr>
        <w:t xml:space="preserve">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roofErr w:type="gramEnd"/>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 xml:space="preserve">To integrate </w:t>
      </w:r>
      <w:proofErr w:type="spellStart"/>
      <w:r w:rsidRPr="006A78A2">
        <w:rPr>
          <w:rFonts w:asciiTheme="minorHAnsi" w:hAnsiTheme="minorHAnsi" w:cstheme="minorHAnsi"/>
          <w:color w:val="222222"/>
          <w:sz w:val="22"/>
          <w:szCs w:val="22"/>
          <w:shd w:val="clear" w:color="auto" w:fill="FFFFFF"/>
        </w:rPr>
        <w:t>ScalaTest</w:t>
      </w:r>
      <w:proofErr w:type="spellEnd"/>
      <w:r w:rsidRPr="006A78A2">
        <w:rPr>
          <w:rFonts w:asciiTheme="minorHAnsi" w:hAnsiTheme="minorHAnsi" w:cstheme="minorHAnsi"/>
          <w:color w:val="222222"/>
          <w:sz w:val="22"/>
          <w:szCs w:val="22"/>
          <w:shd w:val="clear" w:color="auto" w:fill="FFFFFF"/>
        </w:rPr>
        <w:t xml:space="preserve"> with SBT</w:t>
      </w:r>
      <w:r w:rsidR="00382FC7" w:rsidRPr="006A78A2">
        <w:rPr>
          <w:rFonts w:asciiTheme="minorHAnsi" w:hAnsiTheme="minorHAnsi" w:cstheme="minorHAnsi"/>
          <w:color w:val="222222"/>
          <w:sz w:val="22"/>
          <w:szCs w:val="22"/>
          <w:shd w:val="clear" w:color="auto" w:fill="FFFFFF"/>
        </w:rPr>
        <w:t xml:space="preserve">, Append following configuration in </w:t>
      </w:r>
      <w:proofErr w:type="spellStart"/>
      <w:r w:rsidR="00382FC7" w:rsidRPr="006A78A2">
        <w:rPr>
          <w:rFonts w:asciiTheme="minorHAnsi" w:hAnsiTheme="minorHAnsi" w:cstheme="minorHAnsi"/>
          <w:i/>
          <w:color w:val="222222"/>
          <w:sz w:val="22"/>
          <w:szCs w:val="22"/>
          <w:shd w:val="clear" w:color="auto" w:fill="FFFFFF"/>
        </w:rPr>
        <w:t>build.sbt</w:t>
      </w:r>
      <w:proofErr w:type="spellEnd"/>
      <w:r w:rsidR="00382FC7" w:rsidRPr="006A78A2">
        <w:rPr>
          <w:rFonts w:asciiTheme="minorHAnsi" w:hAnsiTheme="minorHAnsi" w:cstheme="minorHAnsi"/>
          <w:i/>
          <w:color w:val="222222"/>
          <w:sz w:val="22"/>
          <w:szCs w:val="22"/>
          <w:shd w:val="clear" w:color="auto" w:fill="FFFFFF"/>
        </w:rPr>
        <w: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color w:val="222222"/>
                <w:sz w:val="22"/>
                <w:szCs w:val="22"/>
                <w:shd w:val="clear" w:color="auto" w:fill="FFFFFF"/>
              </w:rPr>
              <w:t>build.sbt</w:t>
            </w:r>
            <w:proofErr w:type="spellEnd"/>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i/>
                <w:color w:val="1F497D" w:themeColor="text2"/>
                <w:sz w:val="22"/>
                <w:szCs w:val="22"/>
              </w:rPr>
              <w:t>libraryDependencies</w:t>
            </w:r>
            <w:proofErr w:type="spellEnd"/>
            <w:r w:rsidRPr="0006451E">
              <w:rPr>
                <w:rFonts w:asciiTheme="minorHAnsi" w:hAnsiTheme="minorHAnsi" w:cstheme="minorHAnsi"/>
                <w:i/>
                <w:color w:val="1F497D" w:themeColor="text2"/>
                <w:sz w:val="22"/>
                <w:szCs w:val="22"/>
              </w:rPr>
              <w:t xml:space="preserve"> += "</w:t>
            </w:r>
            <w:proofErr w:type="spellStart"/>
            <w:r w:rsidRPr="0006451E">
              <w:rPr>
                <w:rFonts w:asciiTheme="minorHAnsi" w:hAnsiTheme="minorHAnsi" w:cstheme="minorHAnsi"/>
                <w:i/>
                <w:color w:val="1F497D" w:themeColor="text2"/>
                <w:sz w:val="22"/>
                <w:szCs w:val="22"/>
              </w:rPr>
              <w:t>org.scalatest</w:t>
            </w:r>
            <w:proofErr w:type="spellEnd"/>
            <w:r w:rsidRPr="0006451E">
              <w:rPr>
                <w:rFonts w:asciiTheme="minorHAnsi" w:hAnsiTheme="minorHAnsi" w:cstheme="minorHAnsi"/>
                <w:i/>
                <w:color w:val="1F497D" w:themeColor="text2"/>
                <w:sz w:val="22"/>
                <w:szCs w:val="22"/>
              </w:rPr>
              <w: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w:t>
      </w:r>
      <w:proofErr w:type="gramStart"/>
      <w:r>
        <w:rPr>
          <w:rFonts w:asciiTheme="minorHAnsi" w:hAnsiTheme="minorHAnsi" w:cstheme="minorHAnsi"/>
          <w:color w:val="222222"/>
          <w:sz w:val="22"/>
          <w:szCs w:val="22"/>
          <w:shd w:val="clear" w:color="auto" w:fill="FFFFFF"/>
        </w:rPr>
        <w:t>command :</w:t>
      </w:r>
      <w:proofErr w:type="gramEnd"/>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 xml:space="preserve">&gt; </w:t>
      </w:r>
      <w:proofErr w:type="gramStart"/>
      <w:r w:rsidRPr="00D479E5">
        <w:rPr>
          <w:rFonts w:asciiTheme="minorHAnsi" w:hAnsiTheme="minorHAnsi" w:cstheme="minorHAnsi"/>
          <w:i/>
          <w:color w:val="1F497D" w:themeColor="text2"/>
          <w:sz w:val="22"/>
          <w:szCs w:val="22"/>
          <w:shd w:val="clear" w:color="auto" w:fill="FFFFFF"/>
        </w:rPr>
        <w:t>test</w:t>
      </w:r>
      <w:proofErr w:type="gramEnd"/>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All your </w:t>
      </w:r>
      <w:proofErr w:type="spellStart"/>
      <w:r>
        <w:rPr>
          <w:rFonts w:asciiTheme="minorHAnsi" w:hAnsiTheme="minorHAnsi" w:cstheme="minorHAnsi"/>
          <w:color w:val="000000"/>
          <w:sz w:val="22"/>
          <w:szCs w:val="22"/>
        </w:rPr>
        <w:t>scala</w:t>
      </w:r>
      <w:proofErr w:type="spellEnd"/>
      <w:r>
        <w:rPr>
          <w:rFonts w:asciiTheme="minorHAnsi" w:hAnsiTheme="minorHAnsi" w:cstheme="minorHAnsi"/>
          <w:color w:val="000000"/>
          <w:sz w:val="22"/>
          <w:szCs w:val="22"/>
        </w:rPr>
        <w:t xml:space="preserve"> test cases under test/main/</w:t>
      </w:r>
      <w:proofErr w:type="spellStart"/>
      <w:r>
        <w:rPr>
          <w:rFonts w:asciiTheme="minorHAnsi" w:hAnsiTheme="minorHAnsi" w:cstheme="minorHAnsi"/>
          <w:color w:val="000000"/>
          <w:sz w:val="22"/>
          <w:szCs w:val="22"/>
        </w:rPr>
        <w:t>scala</w:t>
      </w:r>
      <w:proofErr w:type="spellEnd"/>
      <w:r>
        <w:rPr>
          <w:rFonts w:asciiTheme="minorHAnsi" w:hAnsiTheme="minorHAnsi" w:cstheme="minorHAnsi"/>
          <w:color w:val="000000"/>
          <w:sz w:val="22"/>
          <w:szCs w:val="22"/>
        </w:rPr>
        <w:t xml:space="preserve">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Pr>
          <w:rFonts w:asciiTheme="minorHAnsi" w:hAnsiTheme="minorHAnsi" w:cstheme="minorHAnsi"/>
          <w:color w:val="000000"/>
          <w:sz w:val="22"/>
          <w:szCs w:val="22"/>
        </w:rPr>
        <w:t>ScalaTest</w:t>
      </w:r>
      <w:proofErr w:type="spellEnd"/>
      <w:r>
        <w:rPr>
          <w:rFonts w:asciiTheme="minorHAnsi" w:hAnsiTheme="minorHAnsi" w:cstheme="minorHAnsi"/>
          <w:color w:val="000000"/>
          <w:sz w:val="22"/>
          <w:szCs w:val="22"/>
        </w:rPr>
        <w:t xml:space="preserve">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8" w:name="_Toc426029685"/>
      <w:r>
        <w:rPr>
          <w:rStyle w:val="IntenseReference"/>
        </w:rPr>
        <w:t>7.</w:t>
      </w:r>
      <w:r w:rsidR="001473F7">
        <w:rPr>
          <w:rStyle w:val="IntenseReference"/>
        </w:rPr>
        <w:t>3</w:t>
      </w:r>
      <w:r w:rsidR="004915E9">
        <w:rPr>
          <w:rStyle w:val="IntenseReference"/>
        </w:rPr>
        <w:tab/>
      </w:r>
      <w:r w:rsidR="00B640B3">
        <w:rPr>
          <w:rStyle w:val="IntenseReference"/>
        </w:rPr>
        <w:t>Jenkins</w:t>
      </w:r>
      <w:bookmarkEnd w:id="88"/>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2"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Download and install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Using Manage Jenkins -&gt; Configure System link you can link your SBT installation by providing path of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w:t>
      </w:r>
      <w:proofErr w:type="spellStart"/>
      <w:r w:rsidR="009763CD" w:rsidRPr="0006451E">
        <w:rPr>
          <w:rFonts w:asciiTheme="minorHAnsi" w:hAnsiTheme="minorHAnsi" w:cstheme="minorHAnsi"/>
          <w:bCs/>
          <w:color w:val="222222"/>
          <w:sz w:val="22"/>
          <w:szCs w:val="22"/>
          <w:shd w:val="clear" w:color="auto" w:fill="FFFFFF"/>
        </w:rPr>
        <w:t>sbt</w:t>
      </w:r>
      <w:proofErr w:type="spellEnd"/>
      <w:r w:rsidR="009763CD" w:rsidRPr="0006451E">
        <w:rPr>
          <w:rFonts w:asciiTheme="minorHAnsi" w:hAnsiTheme="minorHAnsi" w:cstheme="minorHAnsi"/>
          <w:bCs/>
          <w:color w:val="222222"/>
          <w:sz w:val="22"/>
          <w:szCs w:val="22"/>
          <w:shd w:val="clear" w:color="auto" w:fill="FFFFFF"/>
        </w:rPr>
        <w:t xml:space="preserve">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67653" cy="1062235"/>
                    </a:xfrm>
                    <a:prstGeom prst="rect">
                      <a:avLst/>
                    </a:prstGeom>
                  </pic:spPr>
                </pic:pic>
              </a:graphicData>
            </a:graphic>
          </wp:inline>
        </w:drawing>
      </w: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6029686"/>
      <w:r>
        <w:rPr>
          <w:rStyle w:val="IntenseReference"/>
        </w:rPr>
        <w:t>7.</w:t>
      </w:r>
      <w:r w:rsidR="00216E33">
        <w:rPr>
          <w:rStyle w:val="IntenseReference"/>
        </w:rPr>
        <w:t>4</w:t>
      </w:r>
      <w:r>
        <w:rPr>
          <w:rStyle w:val="IntenseReference"/>
        </w:rPr>
        <w:tab/>
      </w:r>
      <w:proofErr w:type="spellStart"/>
      <w:r>
        <w:rPr>
          <w:rStyle w:val="IntenseReference"/>
        </w:rPr>
        <w:t>JaCoCo</w:t>
      </w:r>
      <w:bookmarkEnd w:id="89"/>
      <w:proofErr w:type="spellEnd"/>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 configuration</w:t>
      </w:r>
      <w:proofErr w:type="gramEnd"/>
      <w:r w:rsidRPr="004C60EC">
        <w:rPr>
          <w:rFonts w:asciiTheme="minorHAnsi" w:hAnsiTheme="minorHAnsi" w:cstheme="minorHAnsi"/>
          <w:color w:val="000000"/>
          <w:sz w:val="22"/>
          <w:szCs w:val="22"/>
        </w:rPr>
        <w:t xml:space="preserve">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build.sbt</w:t>
            </w:r>
            <w:proofErr w:type="spellEnd"/>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jacoco.settings</w:t>
            </w:r>
            <w:proofErr w:type="spellEnd"/>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de.johoop</w:t>
            </w:r>
            <w:proofErr w:type="spellEnd"/>
            <w:r w:rsidRPr="004C60EC">
              <w:rPr>
                <w:rFonts w:asciiTheme="minorHAnsi" w:hAnsiTheme="minorHAnsi" w:cstheme="minorHAnsi"/>
                <w:i/>
                <w:color w:val="1F497D" w:themeColor="text2"/>
                <w:sz w:val="22"/>
                <w:szCs w:val="22"/>
              </w:rPr>
              <w:t>"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sbt</w:t>
            </w:r>
            <w:proofErr w:type="spellEnd"/>
            <w:r w:rsidRPr="004C60EC">
              <w:rPr>
                <w:rFonts w:asciiTheme="minorHAnsi" w:hAnsiTheme="minorHAnsi" w:cstheme="minorHAnsi"/>
                <w:i/>
                <w:color w:val="1F497D" w:themeColor="text2"/>
                <w:sz w:val="22"/>
                <w:szCs w:val="22"/>
              </w:rPr>
              <w:t xml:space="preserve"> </w:t>
            </w:r>
            <w:proofErr w:type="spellStart"/>
            <w:r w:rsidRPr="004C60EC">
              <w:rPr>
                <w:rFonts w:asciiTheme="minorHAnsi" w:hAnsiTheme="minorHAnsi" w:cstheme="minorHAnsi"/>
                <w:i/>
                <w:color w:val="1F497D" w:themeColor="text2"/>
                <w:sz w:val="22"/>
                <w:szCs w:val="22"/>
              </w:rPr>
              <w:t>jacoco:cover</w:t>
            </w:r>
            <w:proofErr w:type="spellEnd"/>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code coverage by typing </w:t>
      </w:r>
      <w:r w:rsidR="00353BB6">
        <w:rPr>
          <w:rFonts w:asciiTheme="minorHAnsi" w:hAnsiTheme="minorHAnsi" w:cstheme="minorHAnsi"/>
          <w:color w:val="000000"/>
          <w:sz w:val="22"/>
          <w:szCs w:val="22"/>
        </w:rPr>
        <w:t xml:space="preserve">following command </w:t>
      </w:r>
      <w:proofErr w:type="gramStart"/>
      <w:r w:rsidR="00353BB6">
        <w:rPr>
          <w:rFonts w:asciiTheme="minorHAnsi" w:hAnsiTheme="minorHAnsi" w:cstheme="minorHAnsi"/>
          <w:color w:val="000000"/>
          <w:sz w:val="22"/>
          <w:szCs w:val="22"/>
        </w:rPr>
        <w:t xml:space="preserve">on </w:t>
      </w:r>
      <w:r w:rsidR="00353BB6">
        <w:rPr>
          <w:rFonts w:asciiTheme="minorHAnsi" w:hAnsiTheme="minorHAnsi" w:cstheme="minorHAnsi"/>
          <w:sz w:val="22"/>
          <w:szCs w:val="22"/>
        </w:rPr>
        <w:t xml:space="preserve"> </w:t>
      </w:r>
      <w:proofErr w:type="spellStart"/>
      <w:r w:rsidR="00353BB6">
        <w:rPr>
          <w:rFonts w:asciiTheme="minorHAnsi" w:hAnsiTheme="minorHAnsi" w:cstheme="minorHAnsi"/>
          <w:sz w:val="22"/>
          <w:szCs w:val="22"/>
        </w:rPr>
        <w:t>sbt</w:t>
      </w:r>
      <w:proofErr w:type="spellEnd"/>
      <w:proofErr w:type="gramEnd"/>
      <w:r w:rsidR="00353BB6">
        <w:rPr>
          <w:rFonts w:asciiTheme="minorHAnsi" w:hAnsiTheme="minorHAnsi" w:cstheme="minorHAnsi"/>
          <w:sz w:val="22"/>
          <w:szCs w:val="22"/>
        </w:rPr>
        <w:t xml:space="preserve">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proofErr w:type="spellStart"/>
      <w:r w:rsidRPr="00985174">
        <w:rPr>
          <w:rFonts w:asciiTheme="minorHAnsi" w:hAnsiTheme="minorHAnsi" w:cstheme="minorHAnsi"/>
          <w:i/>
          <w:color w:val="1F497D" w:themeColor="text2"/>
          <w:sz w:val="22"/>
          <w:szCs w:val="22"/>
        </w:rPr>
        <w:t>jacoco</w:t>
      </w:r>
      <w:proofErr w:type="gramStart"/>
      <w:r w:rsidRPr="00985174">
        <w:rPr>
          <w:rFonts w:asciiTheme="minorHAnsi" w:hAnsiTheme="minorHAnsi" w:cstheme="minorHAnsi"/>
          <w:i/>
          <w:color w:val="1F497D" w:themeColor="text2"/>
          <w:sz w:val="22"/>
          <w:szCs w:val="22"/>
        </w:rPr>
        <w:t>:cover</w:t>
      </w:r>
      <w:proofErr w:type="spellEnd"/>
      <w:proofErr w:type="gramEnd"/>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2957160" cy="7936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64120" cy="79549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see the complete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lastRenderedPageBreak/>
        <w:drawing>
          <wp:inline distT="0" distB="0" distL="0" distR="0" wp14:anchorId="7B0372BD" wp14:editId="4E55A3FC">
            <wp:extent cx="1033253" cy="170803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30982" cy="1704276"/>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report on Jenkins by adding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Plugin” in Manage Jenkins -&gt; Manage Plugin. </w:t>
      </w:r>
      <w:r w:rsidR="00BA3DB9">
        <w:rPr>
          <w:rFonts w:asciiTheme="minorHAnsi" w:hAnsiTheme="minorHAnsi" w:cstheme="minorHAnsi"/>
          <w:color w:val="000000"/>
          <w:sz w:val="22"/>
          <w:szCs w:val="22"/>
        </w:rPr>
        <w:t xml:space="preserve">You can configure your </w:t>
      </w:r>
      <w:proofErr w:type="spellStart"/>
      <w:r w:rsidR="00BA3DB9">
        <w:rPr>
          <w:rFonts w:asciiTheme="minorHAnsi" w:hAnsiTheme="minorHAnsi" w:cstheme="minorHAnsi"/>
          <w:color w:val="000000"/>
          <w:sz w:val="22"/>
          <w:szCs w:val="22"/>
        </w:rPr>
        <w:t>poject’s</w:t>
      </w:r>
      <w:proofErr w:type="spellEnd"/>
      <w:r w:rsidR="00BA3DB9">
        <w:rPr>
          <w:rFonts w:asciiTheme="minorHAnsi" w:hAnsiTheme="minorHAnsi" w:cstheme="minorHAnsi"/>
          <w:color w:val="000000"/>
          <w:sz w:val="22"/>
          <w:szCs w:val="22"/>
        </w:rPr>
        <w:t xml:space="preserve"> specific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by adding “Post Build Action” as “Record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coverage report”. Below is the sample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6029687"/>
      <w:r>
        <w:rPr>
          <w:rStyle w:val="IntenseReference"/>
        </w:rPr>
        <w:t>7.</w:t>
      </w:r>
      <w:r w:rsidR="00216E33">
        <w:rPr>
          <w:rStyle w:val="IntenseReference"/>
        </w:rPr>
        <w:t>5</w:t>
      </w:r>
      <w:r>
        <w:rPr>
          <w:rStyle w:val="IntenseReference"/>
        </w:rPr>
        <w:tab/>
      </w:r>
      <w:proofErr w:type="spellStart"/>
      <w:r>
        <w:rPr>
          <w:rStyle w:val="IntenseReference"/>
        </w:rPr>
        <w:t>Scoverage</w:t>
      </w:r>
      <w:bookmarkEnd w:id="90"/>
      <w:proofErr w:type="spellEnd"/>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w:t>
      </w:r>
      <w:proofErr w:type="spellEnd"/>
      <w:r w:rsidR="004906E8" w:rsidRPr="004C60EC">
        <w:rPr>
          <w:rFonts w:asciiTheme="minorHAnsi" w:hAnsiTheme="minorHAnsi" w:cstheme="minorHAnsi"/>
          <w:color w:val="000000"/>
          <w:sz w:val="22"/>
          <w:szCs w:val="22"/>
        </w:rPr>
        <w:t xml:space="preserve"> is a free Apache licensed code coverage tool for </w:t>
      </w:r>
      <w:proofErr w:type="spellStart"/>
      <w:r w:rsidR="004906E8" w:rsidRPr="004C60EC">
        <w:rPr>
          <w:rFonts w:asciiTheme="minorHAnsi" w:hAnsiTheme="minorHAnsi" w:cstheme="minorHAnsi"/>
          <w:color w:val="000000"/>
          <w:sz w:val="22"/>
          <w:szCs w:val="22"/>
        </w:rPr>
        <w:t>scala</w:t>
      </w:r>
      <w:proofErr w:type="spellEnd"/>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Scoverage</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w:t>
      </w:r>
      <w:r w:rsidR="00F863E2" w:rsidRPr="004C60EC">
        <w:rPr>
          <w:rFonts w:asciiTheme="minorHAnsi" w:hAnsiTheme="minorHAnsi" w:cstheme="minorHAnsi"/>
          <w:color w:val="000000"/>
          <w:sz w:val="22"/>
          <w:szCs w:val="22"/>
        </w:rPr>
        <w:t xml:space="preserve"> configuration</w:t>
      </w:r>
      <w:proofErr w:type="gramEnd"/>
      <w:r w:rsidR="00F863E2" w:rsidRPr="004C60EC">
        <w:rPr>
          <w:rFonts w:asciiTheme="minorHAnsi" w:hAnsiTheme="minorHAnsi" w:cstheme="minorHAnsi"/>
          <w:color w:val="000000"/>
          <w:sz w:val="22"/>
          <w:szCs w:val="22"/>
        </w:rPr>
        <w:t xml:space="preserve"> required in </w:t>
      </w:r>
      <w:proofErr w:type="spellStart"/>
      <w:r w:rsidR="00F863E2" w:rsidRPr="004C60EC">
        <w:rPr>
          <w:rFonts w:asciiTheme="minorHAnsi" w:hAnsiTheme="minorHAnsi" w:cstheme="minorHAnsi"/>
          <w:color w:val="000000"/>
          <w:sz w:val="22"/>
          <w:szCs w:val="22"/>
        </w:rPr>
        <w:t>plugins.sbt</w:t>
      </w:r>
      <w:proofErr w:type="spellEnd"/>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org.scoverage</w:t>
            </w:r>
            <w:proofErr w:type="spellEnd"/>
            <w:r w:rsidRPr="004C60EC">
              <w:rPr>
                <w:rFonts w:asciiTheme="minorHAnsi" w:hAnsiTheme="minorHAnsi" w:cstheme="minorHAnsi"/>
                <w:i/>
                <w:color w:val="1F497D" w:themeColor="text2"/>
                <w:sz w:val="22"/>
                <w:szCs w:val="22"/>
              </w:rPr>
              <w:t>" % "</w:t>
            </w:r>
            <w:proofErr w:type="spellStart"/>
            <w:r w:rsidRPr="004C60EC">
              <w:rPr>
                <w:rFonts w:asciiTheme="minorHAnsi" w:hAnsiTheme="minorHAnsi" w:cstheme="minorHAnsi"/>
                <w:i/>
                <w:color w:val="1F497D" w:themeColor="text2"/>
                <w:sz w:val="22"/>
                <w:szCs w:val="22"/>
              </w:rPr>
              <w:t>sbt-scoverage</w:t>
            </w:r>
            <w:proofErr w:type="spellEnd"/>
            <w:r w:rsidRPr="004C60EC">
              <w:rPr>
                <w:rFonts w:asciiTheme="minorHAnsi" w:hAnsiTheme="minorHAnsi" w:cstheme="minorHAnsi"/>
                <w:i/>
                <w:color w:val="1F497D" w:themeColor="text2"/>
                <w:sz w:val="22"/>
                <w:szCs w:val="22"/>
              </w:rPr>
              <w:t>"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roofErr w:type="gramEnd"/>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w:t>
      </w:r>
      <w:proofErr w:type="gramStart"/>
      <w:r w:rsidRPr="004C60EC">
        <w:rPr>
          <w:rFonts w:asciiTheme="minorHAnsi" w:hAnsiTheme="minorHAnsi" w:cstheme="minorHAnsi"/>
          <w:color w:val="000000"/>
          <w:sz w:val="22"/>
          <w:szCs w:val="22"/>
        </w:rPr>
        <w:t xml:space="preserve">coverage </w:t>
      </w:r>
      <w:r w:rsidR="00163CB1" w:rsidRPr="004C60EC">
        <w:rPr>
          <w:rFonts w:asciiTheme="minorHAnsi" w:hAnsiTheme="minorHAnsi" w:cstheme="minorHAnsi"/>
          <w:color w:val="000000"/>
          <w:sz w:val="22"/>
          <w:szCs w:val="22"/>
        </w:rPr>
        <w:t>:</w:t>
      </w:r>
      <w:proofErr w:type="gramEnd"/>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proofErr w:type="spellStart"/>
      <w:r w:rsidR="00163CB1" w:rsidRPr="004C60EC">
        <w:rPr>
          <w:rFonts w:asciiTheme="minorHAnsi" w:hAnsiTheme="minorHAnsi" w:cstheme="minorHAnsi"/>
          <w:i/>
          <w:color w:val="1F497D" w:themeColor="text2"/>
          <w:sz w:val="22"/>
          <w:szCs w:val="22"/>
        </w:rPr>
        <w:t>sbt</w:t>
      </w:r>
      <w:proofErr w:type="spellEnd"/>
      <w:r w:rsidR="00163CB1" w:rsidRPr="004C60EC">
        <w:rPr>
          <w:rFonts w:asciiTheme="minorHAnsi" w:hAnsiTheme="minorHAnsi" w:cstheme="minorHAnsi"/>
          <w:i/>
          <w:color w:val="1F497D" w:themeColor="text2"/>
          <w:sz w:val="22"/>
          <w:szCs w:val="22"/>
        </w:rPr>
        <w:t xml:space="preserve">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 xml:space="preserve">coverage directly in your build by typing following in </w:t>
      </w:r>
      <w:proofErr w:type="spellStart"/>
      <w:r w:rsidR="008A05E5" w:rsidRPr="004F2839">
        <w:rPr>
          <w:rFonts w:asciiTheme="minorHAnsi" w:hAnsiTheme="minorHAnsi" w:cstheme="minorHAnsi"/>
          <w:color w:val="000000"/>
          <w:sz w:val="22"/>
          <w:szCs w:val="22"/>
        </w:rPr>
        <w:t>build.sbt</w:t>
      </w:r>
      <w:proofErr w:type="spellEnd"/>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coverageEnabled</w:t>
      </w:r>
      <w:proofErr w:type="spellEnd"/>
      <w:proofErr w:type="gramEnd"/>
      <w:r w:rsidRPr="004F2839">
        <w:rPr>
          <w:rFonts w:asciiTheme="minorHAnsi" w:hAnsiTheme="minorHAnsi" w:cstheme="minorHAnsi"/>
          <w:i/>
          <w:color w:val="1F497D" w:themeColor="text2"/>
          <w:sz w:val="22"/>
          <w:szCs w:val="22"/>
        </w:rPr>
        <w:t xml:space="preserve">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proofErr w:type="spellStart"/>
      <w:r w:rsidR="00163CB1" w:rsidRPr="004F2839">
        <w:rPr>
          <w:rFonts w:asciiTheme="minorHAnsi" w:hAnsiTheme="minorHAnsi" w:cstheme="minorHAnsi"/>
          <w:i/>
          <w:color w:val="1F497D" w:themeColor="text2"/>
          <w:sz w:val="22"/>
          <w:szCs w:val="22"/>
        </w:rPr>
        <w:t>sbt</w:t>
      </w:r>
      <w:proofErr w:type="spellEnd"/>
      <w:r w:rsidR="00163CB1" w:rsidRPr="004F2839">
        <w:rPr>
          <w:rFonts w:asciiTheme="minorHAnsi" w:hAnsiTheme="minorHAnsi" w:cstheme="minorHAnsi"/>
          <w:i/>
          <w:color w:val="1F497D" w:themeColor="text2"/>
          <w:sz w:val="22"/>
          <w:szCs w:val="22"/>
        </w:rPr>
        <w:t xml:space="preserve"> </w:t>
      </w:r>
      <w:proofErr w:type="spellStart"/>
      <w:r w:rsidR="00163CB1" w:rsidRPr="004F2839">
        <w:rPr>
          <w:rFonts w:asciiTheme="minorHAnsi" w:hAnsiTheme="minorHAnsi" w:cstheme="minorHAnsi"/>
          <w:i/>
          <w:color w:val="1F497D" w:themeColor="text2"/>
          <w:sz w:val="22"/>
          <w:szCs w:val="22"/>
        </w:rPr>
        <w:t>coverageReport</w:t>
      </w:r>
      <w:proofErr w:type="spellEnd"/>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gramStart"/>
      <w:r w:rsidRPr="004F2839">
        <w:rPr>
          <w:rFonts w:asciiTheme="minorHAnsi" w:hAnsiTheme="minorHAnsi" w:cstheme="minorHAnsi"/>
          <w:color w:val="000000"/>
          <w:sz w:val="22"/>
          <w:szCs w:val="22"/>
        </w:rPr>
        <w:t>to</w:t>
      </w:r>
      <w:proofErr w:type="gramEnd"/>
      <w:r w:rsidRPr="004F2839">
        <w:rPr>
          <w:rFonts w:asciiTheme="minorHAnsi" w:hAnsiTheme="minorHAnsi" w:cstheme="minorHAnsi"/>
          <w:color w:val="000000"/>
          <w:sz w:val="22"/>
          <w:szCs w:val="22"/>
        </w:rPr>
        <w:t xml:space="preserve"> generate the reports. You will find the coverage reports inside target/</w:t>
      </w:r>
      <w:proofErr w:type="spellStart"/>
      <w:r w:rsidRPr="004F2839">
        <w:rPr>
          <w:rFonts w:asciiTheme="minorHAnsi" w:hAnsiTheme="minorHAnsi" w:cstheme="minorHAnsi"/>
          <w:color w:val="000000"/>
          <w:sz w:val="22"/>
          <w:szCs w:val="22"/>
        </w:rPr>
        <w:t>scoverage</w:t>
      </w:r>
      <w:proofErr w:type="spellEnd"/>
      <w:r w:rsidRPr="004F2839">
        <w:rPr>
          <w:rFonts w:asciiTheme="minorHAnsi" w:hAnsiTheme="minorHAnsi" w:cstheme="minorHAnsi"/>
          <w:color w:val="000000"/>
          <w:sz w:val="22"/>
          <w:szCs w:val="22"/>
        </w:rPr>
        <w:t xml:space="preserv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w:t>
      </w:r>
      <w:proofErr w:type="gramStart"/>
      <w:r w:rsidRPr="004F2839">
        <w:rPr>
          <w:rFonts w:asciiTheme="minorHAnsi" w:hAnsiTheme="minorHAnsi" w:cstheme="minorHAnsi"/>
          <w:color w:val="000000"/>
          <w:sz w:val="22"/>
          <w:szCs w:val="22"/>
        </w:rPr>
        <w:t>an</w:t>
      </w:r>
      <w:proofErr w:type="gramEnd"/>
      <w:r w:rsidRPr="004F2839">
        <w:rPr>
          <w:rFonts w:asciiTheme="minorHAnsi" w:hAnsiTheme="minorHAnsi" w:cstheme="minorHAnsi"/>
          <w:color w:val="000000"/>
          <w:sz w:val="22"/>
          <w:szCs w:val="22"/>
        </w:rPr>
        <w:t xml:space="preserve">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console session (as opposed to one command per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proofErr w:type="spellStart"/>
      <w:r w:rsidRPr="004F2839">
        <w:rPr>
          <w:rFonts w:asciiTheme="minorHAnsi" w:hAnsiTheme="minorHAnsi" w:cstheme="minorHAnsi"/>
          <w:i/>
          <w:color w:val="1F497D" w:themeColor="text2"/>
          <w:sz w:val="22"/>
          <w:szCs w:val="22"/>
        </w:rPr>
        <w:t>coverageOff</w:t>
      </w:r>
      <w:proofErr w:type="spellEnd"/>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w:t>
      </w:r>
      <w:proofErr w:type="spellStart"/>
      <w:r w:rsidRPr="004F2839">
        <w:rPr>
          <w:rFonts w:asciiTheme="minorHAnsi" w:hAnsiTheme="minorHAnsi" w:cstheme="minorHAnsi"/>
          <w:color w:val="000000"/>
          <w:sz w:val="22"/>
          <w:szCs w:val="22"/>
        </w:rPr>
        <w:t>coverageEnabled</w:t>
      </w:r>
      <w:proofErr w:type="spellEnd"/>
      <w:r w:rsidRPr="004F2839">
        <w:rPr>
          <w:rFonts w:asciiTheme="minorHAnsi" w:hAnsiTheme="minorHAnsi" w:cstheme="minorHAnsi"/>
          <w:color w:val="000000"/>
          <w:sz w:val="22"/>
          <w:szCs w:val="22"/>
        </w:rPr>
        <w:t xml:space="preserve"> with set </w:t>
      </w:r>
      <w:proofErr w:type="spellStart"/>
      <w:r w:rsidRPr="004F2839">
        <w:rPr>
          <w:rFonts w:asciiTheme="minorHAnsi" w:hAnsiTheme="minorHAnsi" w:cstheme="minorHAnsi"/>
          <w:i/>
          <w:color w:val="1F497D" w:themeColor="text2"/>
          <w:sz w:val="22"/>
          <w:szCs w:val="22"/>
        </w:rPr>
        <w:t>coverageEnabled</w:t>
      </w:r>
      <w:proofErr w:type="spellEnd"/>
      <w:r w:rsidRPr="004F2839">
        <w:rPr>
          <w:rFonts w:asciiTheme="minorHAnsi" w:hAnsiTheme="minorHAnsi" w:cstheme="minorHAnsi"/>
          <w:i/>
          <w:color w:val="1F497D" w:themeColor="text2"/>
          <w:sz w:val="22"/>
          <w:szCs w:val="22"/>
        </w:rPr>
        <w:t xml:space="preserve"> := false</w:t>
      </w:r>
      <w:r w:rsidR="00347D8B" w:rsidRPr="004F2839">
        <w:rPr>
          <w:rFonts w:asciiTheme="minorHAnsi" w:hAnsiTheme="minorHAnsi" w:cstheme="minorHAnsi"/>
          <w:color w:val="000000"/>
          <w:sz w:val="22"/>
          <w:szCs w:val="22"/>
        </w:rPr>
        <w:t xml:space="preserve"> in </w:t>
      </w:r>
      <w:proofErr w:type="spellStart"/>
      <w:r w:rsidR="00347D8B" w:rsidRPr="004F2839">
        <w:rPr>
          <w:rFonts w:asciiTheme="minorHAnsi" w:hAnsiTheme="minorHAnsi" w:cstheme="minorHAnsi"/>
          <w:color w:val="000000"/>
          <w:sz w:val="22"/>
          <w:szCs w:val="22"/>
        </w:rPr>
        <w:t>build.sbt</w:t>
      </w:r>
      <w:proofErr w:type="spellEnd"/>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After executing above commands, </w:t>
      </w:r>
      <w:proofErr w:type="gramStart"/>
      <w:r>
        <w:rPr>
          <w:rFonts w:asciiTheme="minorHAnsi" w:hAnsiTheme="minorHAnsi" w:cstheme="minorHAnsi"/>
          <w:color w:val="000000"/>
          <w:sz w:val="22"/>
          <w:szCs w:val="22"/>
        </w:rPr>
        <w:t>Refresh</w:t>
      </w:r>
      <w:proofErr w:type="gramEnd"/>
      <w:r>
        <w:rPr>
          <w:rFonts w:asciiTheme="minorHAnsi" w:hAnsiTheme="minorHAnsi" w:cstheme="minorHAnsi"/>
          <w:color w:val="000000"/>
          <w:sz w:val="22"/>
          <w:szCs w:val="22"/>
        </w:rPr>
        <w:t xml:space="preserve"> the target directory of your project in Scala IDE to see the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publish this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report on Jenkins by adding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 xml:space="preserve">low is the sample </w:t>
      </w:r>
      <w:proofErr w:type="gramStart"/>
      <w:r w:rsidR="00AD5479">
        <w:rPr>
          <w:rFonts w:asciiTheme="minorHAnsi" w:hAnsiTheme="minorHAnsi" w:cstheme="minorHAnsi"/>
          <w:color w:val="000000"/>
          <w:sz w:val="22"/>
          <w:szCs w:val="22"/>
        </w:rPr>
        <w:t>configuration</w:t>
      </w:r>
      <w:r w:rsidR="0046360B">
        <w:rPr>
          <w:rFonts w:asciiTheme="minorHAnsi" w:hAnsiTheme="minorHAnsi" w:cstheme="minorHAnsi"/>
          <w:color w:val="000000"/>
          <w:sz w:val="22"/>
          <w:szCs w:val="22"/>
        </w:rPr>
        <w:t xml:space="preserve"> :</w:t>
      </w:r>
      <w:proofErr w:type="gramEnd"/>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6029688"/>
      <w:r>
        <w:rPr>
          <w:rStyle w:val="IntenseReference"/>
        </w:rPr>
        <w:t>7.</w:t>
      </w:r>
      <w:r w:rsidR="00216E33">
        <w:rPr>
          <w:rStyle w:val="IntenseReference"/>
        </w:rPr>
        <w:t>6</w:t>
      </w:r>
      <w:r>
        <w:rPr>
          <w:rStyle w:val="IntenseReference"/>
        </w:rPr>
        <w:tab/>
      </w:r>
      <w:proofErr w:type="spellStart"/>
      <w:r>
        <w:rPr>
          <w:rStyle w:val="IntenseReference"/>
        </w:rPr>
        <w:t>Scoverage</w:t>
      </w:r>
      <w:bookmarkEnd w:id="91"/>
      <w:proofErr w:type="spellEnd"/>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proofErr w:type="spellStart"/>
      <w:r w:rsidRPr="004F2839">
        <w:rPr>
          <w:rFonts w:asciiTheme="minorHAnsi" w:hAnsiTheme="minorHAnsi" w:cstheme="minorHAnsi"/>
          <w:color w:val="000000"/>
          <w:sz w:val="22"/>
          <w:szCs w:val="22"/>
        </w:rPr>
        <w:t>Checkstyle</w:t>
      </w:r>
      <w:proofErr w:type="spellEnd"/>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proofErr w:type="spellStart"/>
      <w:r w:rsidR="00A0622D" w:rsidRPr="004F2839">
        <w:rPr>
          <w:rFonts w:asciiTheme="minorHAnsi" w:hAnsiTheme="minorHAnsi" w:cstheme="minorHAnsi"/>
          <w:color w:val="000000"/>
          <w:sz w:val="22"/>
          <w:szCs w:val="22"/>
        </w:rPr>
        <w:t>Scalastyle</w:t>
      </w:r>
      <w:proofErr w:type="spellEnd"/>
      <w:r w:rsidR="00A0622D" w:rsidRPr="004F2839">
        <w:rPr>
          <w:rFonts w:asciiTheme="minorHAnsi" w:hAnsiTheme="minorHAnsi" w:cstheme="minorHAnsi"/>
          <w:color w:val="000000"/>
          <w:sz w:val="22"/>
          <w:szCs w:val="22"/>
        </w:rPr>
        <w:t xml:space="preserv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proofErr w:type="spellStart"/>
      <w:r w:rsidR="004C58F1"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with SBT, Below </w:t>
      </w:r>
      <w:proofErr w:type="gramStart"/>
      <w:r w:rsidRPr="004F2839">
        <w:rPr>
          <w:rFonts w:asciiTheme="minorHAnsi" w:hAnsiTheme="minorHAnsi" w:cstheme="minorHAnsi"/>
          <w:color w:val="000000"/>
          <w:sz w:val="22"/>
          <w:szCs w:val="22"/>
        </w:rPr>
        <w:t>are the configuration</w:t>
      </w:r>
      <w:proofErr w:type="gramEnd"/>
      <w:r w:rsidRPr="004F2839">
        <w:rPr>
          <w:rFonts w:asciiTheme="minorHAnsi" w:hAnsiTheme="minorHAnsi" w:cstheme="minorHAnsi"/>
          <w:color w:val="000000"/>
          <w:sz w:val="22"/>
          <w:szCs w:val="22"/>
        </w:rPr>
        <w:t xml:space="preserve"> required in </w:t>
      </w:r>
      <w:proofErr w:type="spellStart"/>
      <w:r w:rsidRPr="004F2839">
        <w:rPr>
          <w:rFonts w:asciiTheme="minorHAnsi" w:hAnsiTheme="minorHAnsi" w:cstheme="minorHAnsi"/>
          <w:color w:val="000000"/>
          <w:sz w:val="22"/>
          <w:szCs w:val="22"/>
        </w:rPr>
        <w:t>plugins.sbt</w:t>
      </w:r>
      <w:proofErr w:type="spellEnd"/>
      <w:r w:rsidRPr="004F2839">
        <w:rPr>
          <w:rFonts w:asciiTheme="minorHAnsi" w:hAnsiTheme="minorHAnsi" w:cstheme="minorHAnsi"/>
          <w:color w:val="000000"/>
          <w:sz w:val="22"/>
          <w:szCs w:val="22"/>
        </w:rPr>
        <w: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plugins.sbt</w:t>
            </w:r>
            <w:proofErr w:type="spellEnd"/>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addSbtPlugin</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org.scalastyle</w:t>
            </w:r>
            <w:proofErr w:type="spellEnd"/>
            <w:r w:rsidRPr="004F2839">
              <w:rPr>
                <w:rFonts w:asciiTheme="minorHAnsi" w:hAnsiTheme="minorHAnsi" w:cstheme="minorHAnsi"/>
                <w:i/>
                <w:color w:val="1F497D" w:themeColor="text2"/>
                <w:sz w:val="22"/>
                <w:szCs w:val="22"/>
              </w:rPr>
              <w:t>" %% "</w:t>
            </w:r>
            <w:proofErr w:type="spellStart"/>
            <w:r w:rsidRPr="004F2839">
              <w:rPr>
                <w:rFonts w:asciiTheme="minorHAnsi" w:hAnsiTheme="minorHAnsi" w:cstheme="minorHAnsi"/>
                <w:i/>
                <w:color w:val="1F497D" w:themeColor="text2"/>
                <w:sz w:val="22"/>
                <w:szCs w:val="22"/>
              </w:rPr>
              <w:t>scalastyle</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sbt</w:t>
            </w:r>
            <w:proofErr w:type="spellEnd"/>
            <w:r w:rsidRPr="004F2839">
              <w:rPr>
                <w:rFonts w:asciiTheme="minorHAnsi" w:hAnsiTheme="minorHAnsi" w:cstheme="minorHAnsi"/>
                <w:i/>
                <w:color w:val="1F497D" w:themeColor="text2"/>
                <w:sz w:val="22"/>
                <w:szCs w:val="22"/>
              </w:rPr>
              <w: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w:t>
            </w:r>
            <w:proofErr w:type="spellStart"/>
            <w:r w:rsidRPr="004F2839">
              <w:rPr>
                <w:rFonts w:asciiTheme="minorHAnsi" w:hAnsiTheme="minorHAnsi" w:cstheme="minorHAnsi"/>
                <w:i/>
                <w:color w:val="1F497D" w:themeColor="text2"/>
                <w:sz w:val="22"/>
                <w:szCs w:val="22"/>
              </w:rPr>
              <w:t>sonatype</w:t>
            </w:r>
            <w:proofErr w:type="spellEnd"/>
            <w:r w:rsidRPr="004F2839">
              <w:rPr>
                <w:rFonts w:asciiTheme="minorHAnsi" w:hAnsiTheme="minorHAnsi" w:cstheme="minorHAnsi"/>
                <w:i/>
                <w:color w:val="1F497D" w:themeColor="text2"/>
                <w:sz w:val="22"/>
                <w:szCs w:val="22"/>
              </w:rPr>
              <w:t>-releases"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roofErr w:type="gramEnd"/>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will need a configuration file. The easiest way to get one is to use the </w:t>
      </w:r>
      <w:proofErr w:type="spellStart"/>
      <w:r w:rsidRPr="004F2839">
        <w:rPr>
          <w:rFonts w:asciiTheme="minorHAnsi" w:hAnsiTheme="minorHAnsi" w:cstheme="minorHAnsi"/>
          <w:color w:val="000000"/>
          <w:sz w:val="22"/>
          <w:szCs w:val="22"/>
        </w:rPr>
        <w:t>scalastyleGenerateConfig</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scalastyleGenerateConfig</w:t>
      </w:r>
      <w:proofErr w:type="spellEnd"/>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This will create a scalastyle-config.xml in the current directory, with the default settings. Then, you can check your code with the </w:t>
      </w: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w:t>
      </w:r>
      <w:proofErr w:type="spellEnd"/>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sidR="005A63CA">
        <w:rPr>
          <w:rFonts w:asciiTheme="minorHAnsi" w:hAnsiTheme="minorHAnsi" w:cstheme="minorHAnsi"/>
          <w:color w:val="000000"/>
          <w:sz w:val="22"/>
          <w:szCs w:val="22"/>
        </w:rPr>
        <w:t>ScalaStyle</w:t>
      </w:r>
      <w:proofErr w:type="spellEnd"/>
      <w:r w:rsidR="005A63CA">
        <w:rPr>
          <w:rFonts w:asciiTheme="minorHAnsi" w:hAnsiTheme="minorHAnsi" w:cstheme="minorHAnsi"/>
          <w:color w:val="000000"/>
          <w:sz w:val="22"/>
          <w:szCs w:val="22"/>
        </w:rPr>
        <w:t xml:space="preserv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4"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6029689"/>
      <w:r>
        <w:rPr>
          <w:rStyle w:val="IntenseReference"/>
        </w:rPr>
        <w:t>7.</w:t>
      </w:r>
      <w:r w:rsidR="00216E33">
        <w:rPr>
          <w:rStyle w:val="IntenseReference"/>
        </w:rPr>
        <w:t>7</w:t>
      </w:r>
      <w:r>
        <w:rPr>
          <w:rStyle w:val="IntenseReference"/>
        </w:rPr>
        <w:tab/>
        <w:t>Gatling</w:t>
      </w:r>
      <w:bookmarkEnd w:id="92"/>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Gatling is an open-source load testing framework based on Scala, </w:t>
      </w:r>
      <w:proofErr w:type="spellStart"/>
      <w:r w:rsidRPr="004F2839">
        <w:rPr>
          <w:rFonts w:asciiTheme="minorHAnsi" w:hAnsiTheme="minorHAnsi" w:cstheme="minorHAnsi"/>
          <w:color w:val="000000"/>
          <w:sz w:val="22"/>
          <w:szCs w:val="22"/>
        </w:rPr>
        <w:t>Akka</w:t>
      </w:r>
      <w:proofErr w:type="spellEnd"/>
      <w:r w:rsidRPr="004F2839">
        <w:rPr>
          <w:rFonts w:asciiTheme="minorHAnsi" w:hAnsiTheme="minorHAnsi" w:cstheme="minorHAnsi"/>
          <w:color w:val="000000"/>
          <w:sz w:val="22"/>
          <w:szCs w:val="22"/>
        </w:rPr>
        <w:t xml:space="preserve"> and </w:t>
      </w:r>
      <w:proofErr w:type="spellStart"/>
      <w:r w:rsidRPr="004F2839">
        <w:rPr>
          <w:rFonts w:asciiTheme="minorHAnsi" w:hAnsiTheme="minorHAnsi" w:cstheme="minorHAnsi"/>
          <w:color w:val="000000"/>
          <w:sz w:val="22"/>
          <w:szCs w:val="22"/>
        </w:rPr>
        <w:t>Netty</w:t>
      </w:r>
      <w:proofErr w:type="spellEnd"/>
      <w:r w:rsidRPr="004F2839">
        <w:rPr>
          <w:rFonts w:asciiTheme="minorHAnsi" w:hAnsiTheme="minorHAnsi" w:cstheme="minorHAnsi"/>
          <w:color w:val="000000"/>
          <w:sz w:val="22"/>
          <w:szCs w:val="22"/>
        </w:rPr>
        <w:t>.</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Gatling with SBT, Below are the configuration required in </w:t>
      </w:r>
      <w:proofErr w:type="spellStart"/>
      <w:r w:rsidRPr="00C857C4">
        <w:rPr>
          <w:rFonts w:asciiTheme="minorHAnsi" w:hAnsiTheme="minorHAnsi" w:cstheme="minorHAnsi"/>
          <w:color w:val="000000"/>
          <w:sz w:val="22"/>
          <w:szCs w:val="22"/>
        </w:rPr>
        <w:t>build.sbt</w:t>
      </w:r>
      <w:proofErr w:type="spellEnd"/>
      <w:r w:rsidRPr="00C857C4">
        <w:rPr>
          <w:rFonts w:asciiTheme="minorHAnsi" w:hAnsiTheme="minorHAnsi" w:cstheme="minorHAnsi"/>
          <w:color w:val="000000"/>
          <w:sz w:val="22"/>
          <w:szCs w:val="22"/>
        </w:rPr>
        <w:t xml:space="preserve"> and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io.gatling.highcharts</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-charts-</w:t>
            </w:r>
            <w:proofErr w:type="spellStart"/>
            <w:r w:rsidR="001270B6" w:rsidRPr="00C857C4">
              <w:rPr>
                <w:rFonts w:asciiTheme="minorHAnsi" w:hAnsiTheme="minorHAnsi" w:cstheme="minorHAnsi"/>
                <w:i/>
                <w:color w:val="1F497D" w:themeColor="text2"/>
                <w:sz w:val="22"/>
                <w:szCs w:val="22"/>
              </w:rPr>
              <w:t>highcharts</w:t>
            </w:r>
            <w:proofErr w:type="spellEnd"/>
            <w:r w:rsidR="001270B6" w:rsidRPr="00C857C4">
              <w:rPr>
                <w:rFonts w:asciiTheme="minorHAnsi" w:hAnsiTheme="minorHAnsi" w:cstheme="minorHAnsi"/>
                <w:i/>
                <w:color w:val="1F497D" w:themeColor="text2"/>
                <w:sz w:val="22"/>
                <w:szCs w:val="22"/>
              </w:rPr>
              <w:t>"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lastRenderedPageBreak/>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enablePlugins</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GatlingPlugin</w:t>
            </w:r>
            <w:proofErr w:type="spellEnd"/>
            <w:r w:rsidRPr="00C857C4">
              <w:rPr>
                <w:rFonts w:asciiTheme="minorHAnsi" w:hAnsiTheme="minorHAnsi" w:cstheme="minorHAnsi"/>
                <w:i/>
                <w:color w:val="1F497D" w:themeColor="text2"/>
                <w:sz w:val="22"/>
                <w:szCs w:val="22"/>
              </w:rPr>
              <w:t>)</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lastRenderedPageBreak/>
              <w:t>plugins.sbt</w:t>
            </w:r>
            <w:proofErr w:type="spellEnd"/>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io.gatling</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gatling-sbt</w:t>
            </w:r>
            <w:proofErr w:type="spellEnd"/>
            <w:r w:rsidRPr="00C857C4">
              <w:rPr>
                <w:rFonts w:asciiTheme="minorHAnsi" w:hAnsiTheme="minorHAnsi" w:cstheme="minorHAnsi"/>
                <w:i/>
                <w:color w:val="1F497D" w:themeColor="text2"/>
                <w:sz w:val="22"/>
                <w:szCs w:val="22"/>
              </w:rPr>
              <w: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5"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6029690"/>
      <w:r>
        <w:rPr>
          <w:rStyle w:val="IntenseReference"/>
        </w:rPr>
        <w:t>7.</w:t>
      </w:r>
      <w:r w:rsidR="00216E33">
        <w:rPr>
          <w:rStyle w:val="IntenseReference"/>
        </w:rPr>
        <w:t>8</w:t>
      </w:r>
      <w:r>
        <w:rPr>
          <w:rStyle w:val="IntenseReference"/>
        </w:rPr>
        <w:tab/>
      </w:r>
      <w:r w:rsidR="00040B71">
        <w:rPr>
          <w:rStyle w:val="IntenseReference"/>
        </w:rPr>
        <w:t>Selenium</w:t>
      </w:r>
      <w:bookmarkEnd w:id="93"/>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Selenium with SBT, Below </w:t>
      </w:r>
      <w:proofErr w:type="gramStart"/>
      <w:r w:rsidRPr="00C857C4">
        <w:rPr>
          <w:rFonts w:asciiTheme="minorHAnsi" w:hAnsiTheme="minorHAnsi" w:cstheme="minorHAnsi"/>
          <w:color w:val="000000"/>
          <w:sz w:val="22"/>
          <w:szCs w:val="22"/>
        </w:rPr>
        <w:t>are the configuration</w:t>
      </w:r>
      <w:proofErr w:type="gramEnd"/>
      <w:r w:rsidRPr="00C857C4">
        <w:rPr>
          <w:rFonts w:asciiTheme="minorHAnsi" w:hAnsiTheme="minorHAnsi" w:cstheme="minorHAnsi"/>
          <w:color w:val="000000"/>
          <w:sz w:val="22"/>
          <w:szCs w:val="22"/>
        </w:rPr>
        <w:t xml:space="preserve"> required in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org.seleniumhq.selenium</w:t>
            </w:r>
            <w:proofErr w:type="spellEnd"/>
            <w:r w:rsidRPr="00C857C4">
              <w:rPr>
                <w:rFonts w:asciiTheme="minorHAnsi" w:hAnsiTheme="minorHAnsi" w:cstheme="minorHAnsi"/>
                <w:i/>
                <w:color w:val="1F497D" w:themeColor="text2"/>
                <w:sz w:val="22"/>
                <w:szCs w:val="22"/>
              </w:rPr>
              <w:t>"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6029691"/>
      <w:r>
        <w:rPr>
          <w:rStyle w:val="IntenseReference"/>
        </w:rPr>
        <w:t>7.</w:t>
      </w:r>
      <w:r w:rsidR="00216E33">
        <w:rPr>
          <w:rStyle w:val="IntenseReference"/>
        </w:rPr>
        <w:t>9</w:t>
      </w:r>
      <w:r>
        <w:rPr>
          <w:rStyle w:val="IntenseReference"/>
        </w:rPr>
        <w:tab/>
        <w:t>Flyway</w:t>
      </w:r>
      <w:bookmarkEnd w:id="94"/>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 xml:space="preserve">Flyway is an open source database migration tool. It strongly favors simplicity and convention over </w:t>
      </w:r>
      <w:proofErr w:type="spellStart"/>
      <w:r w:rsidRPr="00C857C4">
        <w:rPr>
          <w:rFonts w:asciiTheme="minorHAnsi" w:hAnsiTheme="minorHAnsi" w:cstheme="minorHAnsi"/>
          <w:color w:val="000000"/>
          <w:sz w:val="22"/>
          <w:szCs w:val="22"/>
        </w:rPr>
        <w:t>configuration.It</w:t>
      </w:r>
      <w:proofErr w:type="spellEnd"/>
      <w:r w:rsidRPr="00C857C4">
        <w:rPr>
          <w:rFonts w:asciiTheme="minorHAnsi" w:hAnsiTheme="minorHAnsi" w:cstheme="minorHAnsi"/>
          <w:color w:val="000000"/>
          <w:sz w:val="22"/>
          <w:szCs w:val="22"/>
        </w:rPr>
        <w:t xml:space="preserve"> is based around 6 basic commands: Migrate, Clean, Info, Validate, Baseline and Repair. Migrations can be written in SQL (database-specific syntax (such as PL/SQL, T-</w:t>
      </w:r>
      <w:proofErr w:type="gramStart"/>
      <w:r w:rsidRPr="00C857C4">
        <w:rPr>
          <w:rFonts w:asciiTheme="minorHAnsi" w:hAnsiTheme="minorHAnsi" w:cstheme="minorHAnsi"/>
          <w:color w:val="000000"/>
          <w:sz w:val="22"/>
          <w:szCs w:val="22"/>
        </w:rPr>
        <w:t>SQL, ...)</w:t>
      </w:r>
      <w:proofErr w:type="gramEnd"/>
      <w:r w:rsidRPr="00C857C4">
        <w:rPr>
          <w:rFonts w:asciiTheme="minorHAnsi" w:hAnsiTheme="minorHAnsi" w:cstheme="minorHAnsi"/>
          <w:color w:val="000000"/>
          <w:sz w:val="22"/>
          <w:szCs w:val="22"/>
        </w:rPr>
        <w:t xml:space="preserve">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seq</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flywaySettings</w:t>
            </w:r>
            <w:proofErr w:type="spellEnd"/>
            <w:r w:rsidRPr="00C857C4">
              <w:rPr>
                <w:rFonts w:asciiTheme="minorHAnsi" w:hAnsiTheme="minorHAnsi" w:cstheme="minorHAnsi"/>
                <w:i/>
                <w:color w:val="1F497D" w:themeColor="text2"/>
                <w:sz w:val="22"/>
                <w:szCs w:val="22"/>
              </w:rPr>
              <w:t>:_*)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flywayUrl</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jdbc:mysql</w:t>
            </w:r>
            <w:proofErr w:type="spellEnd"/>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flywayUser</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db_username</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flywayPassword</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db_password</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plugins.sbt</w:t>
            </w:r>
            <w:proofErr w:type="spellEnd"/>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org.flywaydb</w:t>
            </w:r>
            <w:proofErr w:type="spellEnd"/>
            <w:r w:rsidRPr="00C857C4">
              <w:rPr>
                <w:rFonts w:asciiTheme="minorHAnsi" w:hAnsiTheme="minorHAnsi" w:cstheme="minorHAnsi"/>
                <w:i/>
                <w:color w:val="1F497D" w:themeColor="text2"/>
                <w:sz w:val="22"/>
                <w:szCs w:val="22"/>
              </w:rPr>
              <w:t>" % "flyway-</w:t>
            </w:r>
            <w:proofErr w:type="spellStart"/>
            <w:r w:rsidRPr="00C857C4">
              <w:rPr>
                <w:rFonts w:asciiTheme="minorHAnsi" w:hAnsiTheme="minorHAnsi" w:cstheme="minorHAnsi"/>
                <w:i/>
                <w:color w:val="1F497D" w:themeColor="text2"/>
                <w:sz w:val="22"/>
                <w:szCs w:val="22"/>
              </w:rPr>
              <w:t>sbt</w:t>
            </w:r>
            <w:proofErr w:type="spellEnd"/>
            <w:r w:rsidRPr="00C857C4">
              <w:rPr>
                <w:rFonts w:asciiTheme="minorHAnsi" w:hAnsiTheme="minorHAnsi" w:cstheme="minorHAnsi"/>
                <w:i/>
                <w:color w:val="1F497D" w:themeColor="text2"/>
                <w:sz w:val="22"/>
                <w:szCs w:val="22"/>
              </w:rPr>
              <w: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7"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5" w:name="_Toc426029692"/>
      <w:r>
        <w:rPr>
          <w:rStyle w:val="IntenseReference"/>
        </w:rPr>
        <w:t>7.</w:t>
      </w:r>
      <w:r w:rsidR="00216E33">
        <w:rPr>
          <w:rStyle w:val="IntenseReference"/>
        </w:rPr>
        <w:t>10</w:t>
      </w:r>
      <w:r>
        <w:rPr>
          <w:rStyle w:val="IntenseReference"/>
        </w:rPr>
        <w:tab/>
      </w:r>
      <w:proofErr w:type="spellStart"/>
      <w:r>
        <w:rPr>
          <w:rStyle w:val="IntenseReference"/>
        </w:rPr>
        <w:t>Sonarqube</w:t>
      </w:r>
      <w:proofErr w:type="spellEnd"/>
      <w:r>
        <w:rPr>
          <w:rStyle w:val="IntenseReference"/>
        </w:rPr>
        <w:t xml:space="preserve"> and Sonar-runner</w:t>
      </w:r>
      <w:bookmarkEnd w:id="95"/>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(formerly known as Sonar) is an open source platform for continuous inspection of code quality.</w:t>
      </w:r>
      <w:r w:rsidR="00863443" w:rsidRPr="007413EC">
        <w:rPr>
          <w:rFonts w:asciiTheme="minorHAnsi" w:hAnsiTheme="minorHAnsi" w:cstheme="minorHAnsi"/>
          <w:color w:val="000000"/>
          <w:sz w:val="22"/>
          <w:szCs w:val="22"/>
        </w:rPr>
        <w:t xml:space="preserve"> </w:t>
      </w:r>
      <w:proofErr w:type="spellStart"/>
      <w:r w:rsidR="00863443" w:rsidRPr="007413EC">
        <w:rPr>
          <w:rFonts w:asciiTheme="minorHAnsi" w:hAnsiTheme="minorHAnsi" w:cstheme="minorHAnsi"/>
          <w:color w:val="000000"/>
          <w:sz w:val="22"/>
          <w:szCs w:val="22"/>
        </w:rPr>
        <w:t>Sonarqube</w:t>
      </w:r>
      <w:proofErr w:type="spellEnd"/>
      <w:r w:rsidR="00863443" w:rsidRPr="007413EC">
        <w:rPr>
          <w:rFonts w:asciiTheme="minorHAnsi" w:hAnsiTheme="minorHAnsi" w:cstheme="minorHAnsi"/>
          <w:color w:val="000000"/>
          <w:sz w:val="22"/>
          <w:szCs w:val="22"/>
        </w:rPr>
        <w:t xml:space="preserv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report through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plug-in.</w:t>
      </w:r>
      <w:r w:rsidR="00D90CC4" w:rsidRPr="007413EC">
        <w:rPr>
          <w:rFonts w:asciiTheme="minorHAnsi" w:hAnsiTheme="minorHAnsi" w:cstheme="minorHAnsi"/>
          <w:color w:val="000000"/>
          <w:sz w:val="22"/>
          <w:szCs w:val="22"/>
        </w:rPr>
        <w:t xml:space="preserve"> Before we begin integration, </w:t>
      </w:r>
      <w:proofErr w:type="gramStart"/>
      <w:r w:rsidR="00A12638" w:rsidRPr="007413EC">
        <w:rPr>
          <w:rFonts w:asciiTheme="minorHAnsi" w:hAnsiTheme="minorHAnsi" w:cstheme="minorHAnsi"/>
          <w:color w:val="000000"/>
          <w:sz w:val="22"/>
          <w:szCs w:val="22"/>
        </w:rPr>
        <w:t>We</w:t>
      </w:r>
      <w:proofErr w:type="gramEnd"/>
      <w:r w:rsidR="00A12638" w:rsidRPr="007413EC">
        <w:rPr>
          <w:rFonts w:asciiTheme="minorHAnsi" w:hAnsiTheme="minorHAnsi" w:cstheme="minorHAnsi"/>
          <w:color w:val="000000"/>
          <w:sz w:val="22"/>
          <w:szCs w:val="22"/>
        </w:rPr>
        <w:t xml:space="preserve"> are</w:t>
      </w:r>
      <w:r w:rsidR="004D57A3" w:rsidRPr="007413EC">
        <w:rPr>
          <w:rFonts w:asciiTheme="minorHAnsi" w:hAnsiTheme="minorHAnsi" w:cstheme="minorHAnsi"/>
          <w:color w:val="000000"/>
          <w:sz w:val="22"/>
          <w:szCs w:val="22"/>
        </w:rPr>
        <w:t xml:space="preserve"> expecting that your system should have following list of </w:t>
      </w:r>
      <w:proofErr w:type="spellStart"/>
      <w:r w:rsidR="004D57A3" w:rsidRPr="007413EC">
        <w:rPr>
          <w:rFonts w:asciiTheme="minorHAnsi" w:hAnsiTheme="minorHAnsi" w:cstheme="minorHAnsi"/>
          <w:color w:val="000000"/>
          <w:sz w:val="22"/>
          <w:szCs w:val="22"/>
        </w:rPr>
        <w:t>software</w:t>
      </w:r>
      <w:r w:rsidR="004445B6" w:rsidRPr="007413EC">
        <w:rPr>
          <w:rFonts w:asciiTheme="minorHAnsi" w:hAnsiTheme="minorHAnsi" w:cstheme="minorHAnsi"/>
          <w:color w:val="000000"/>
          <w:sz w:val="22"/>
          <w:szCs w:val="22"/>
        </w:rPr>
        <w:t>s</w:t>
      </w:r>
      <w:proofErr w:type="spellEnd"/>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w:t>
      </w:r>
      <w:proofErr w:type="spellStart"/>
      <w:r w:rsidR="0081067B" w:rsidRPr="007413EC">
        <w:rPr>
          <w:rFonts w:asciiTheme="minorHAnsi" w:hAnsiTheme="minorHAnsi" w:cstheme="minorHAnsi"/>
          <w:color w:val="000000"/>
          <w:sz w:val="22"/>
          <w:szCs w:val="22"/>
        </w:rPr>
        <w:t>Scoverage</w:t>
      </w:r>
      <w:proofErr w:type="spellEnd"/>
      <w:r w:rsidR="0081067B" w:rsidRPr="007413EC">
        <w:rPr>
          <w:rFonts w:asciiTheme="minorHAnsi" w:hAnsiTheme="minorHAnsi" w:cstheme="minorHAnsi"/>
          <w:color w:val="000000"/>
          <w:sz w:val="22"/>
          <w:szCs w:val="22"/>
        </w:rPr>
        <w:t xml:space="preserv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7413EC">
        <w:rPr>
          <w:rFonts w:asciiTheme="minorHAnsi" w:hAnsiTheme="minorHAnsi" w:cstheme="minorHAnsi"/>
          <w:b/>
          <w:color w:val="000000"/>
          <w:sz w:val="22"/>
          <w:szCs w:val="22"/>
        </w:rPr>
        <w:t>Scoverage</w:t>
      </w:r>
      <w:proofErr w:type="spellEnd"/>
      <w:r w:rsidRPr="007413EC">
        <w:rPr>
          <w:rFonts w:asciiTheme="minorHAnsi" w:hAnsiTheme="minorHAnsi" w:cstheme="minorHAnsi"/>
          <w:b/>
          <w:color w:val="000000"/>
          <w:sz w:val="22"/>
          <w:szCs w:val="22"/>
        </w:rPr>
        <w:t xml:space="preserv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w:t>
      </w:r>
      <w:proofErr w:type="spellStart"/>
      <w:r w:rsidRPr="007413EC">
        <w:rPr>
          <w:rFonts w:asciiTheme="minorHAnsi" w:hAnsiTheme="minorHAnsi" w:cstheme="minorHAnsi"/>
          <w:color w:val="000000"/>
          <w:sz w:val="22"/>
          <w:szCs w:val="22"/>
        </w:rPr>
        <w:t>sbt</w:t>
      </w:r>
      <w:proofErr w:type="spellEnd"/>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8"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w:t>
      </w:r>
      <w:proofErr w:type="gramStart"/>
      <w:r w:rsidRPr="007413EC">
        <w:rPr>
          <w:rFonts w:asciiTheme="minorHAnsi" w:hAnsiTheme="minorHAnsi" w:cstheme="minorHAnsi"/>
          <w:b/>
          <w:color w:val="000000"/>
          <w:sz w:val="22"/>
          <w:szCs w:val="22"/>
        </w:rPr>
        <w:t>configuration :</w:t>
      </w:r>
      <w:proofErr w:type="gramEnd"/>
      <w:r w:rsidRPr="007413EC">
        <w:rPr>
          <w:rFonts w:asciiTheme="minorHAnsi" w:hAnsiTheme="minorHAnsi" w:cstheme="minorHAnsi"/>
          <w:b/>
          <w:color w:val="000000"/>
          <w:sz w:val="22"/>
          <w:szCs w:val="22"/>
        </w:rPr>
        <w:t xml:space="preserve">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 xml:space="preserve">unner is recommended as the default launcher to analyze a project with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sonar-</w:t>
      </w:r>
      <w:proofErr w:type="spellStart"/>
      <w:r w:rsidR="00AC1F4C" w:rsidRPr="007413EC">
        <w:rPr>
          <w:rFonts w:asciiTheme="minorHAnsi" w:hAnsiTheme="minorHAnsi" w:cstheme="minorHAnsi"/>
          <w:i/>
          <w:color w:val="000000"/>
          <w:sz w:val="22"/>
          <w:szCs w:val="22"/>
        </w:rPr>
        <w:t>runner.properties</w:t>
      </w:r>
      <w:proofErr w:type="spellEnd"/>
      <w:r w:rsidR="00AC1F4C" w:rsidRPr="007413EC">
        <w:rPr>
          <w:rFonts w:asciiTheme="minorHAnsi" w:hAnsiTheme="minorHAnsi" w:cstheme="minorHAnsi"/>
          <w:i/>
          <w:color w:val="000000"/>
          <w:sz w:val="22"/>
          <w:szCs w:val="22"/>
        </w:rPr>
        <w:t xml:space="preserve">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w:t>
      </w:r>
      <w:proofErr w:type="spellStart"/>
      <w:proofErr w:type="gramStart"/>
      <w:r w:rsidRPr="007413EC">
        <w:rPr>
          <w:rFonts w:asciiTheme="minorHAnsi" w:hAnsiTheme="minorHAnsi" w:cstheme="minorHAnsi"/>
          <w:i/>
          <w:color w:val="1F497D" w:themeColor="text2"/>
          <w:sz w:val="22"/>
          <w:szCs w:val="22"/>
        </w:rPr>
        <w:t>url</w:t>
      </w:r>
      <w:proofErr w:type="spellEnd"/>
      <w:proofErr w:type="gramEnd"/>
      <w:r w:rsidRPr="007413EC">
        <w:rPr>
          <w:rFonts w:asciiTheme="minorHAnsi" w:hAnsiTheme="minorHAnsi" w:cstheme="minorHAnsi"/>
          <w:i/>
          <w:color w:val="1F497D" w:themeColor="text2"/>
          <w:sz w:val="22"/>
          <w:szCs w:val="22"/>
        </w:rPr>
        <w:t xml:space="preserve"> of </w:t>
      </w:r>
      <w:proofErr w:type="spellStart"/>
      <w:r w:rsidRPr="007413EC">
        <w:rPr>
          <w:rFonts w:asciiTheme="minorHAnsi" w:hAnsiTheme="minorHAnsi" w:cstheme="minorHAnsi"/>
          <w:i/>
          <w:color w:val="1F497D" w:themeColor="text2"/>
          <w:sz w:val="22"/>
          <w:szCs w:val="22"/>
        </w:rPr>
        <w:t>sonarqube</w:t>
      </w:r>
      <w:proofErr w:type="spellEnd"/>
      <w:r w:rsidRPr="007413EC">
        <w:rPr>
          <w:rFonts w:asciiTheme="minorHAnsi" w:hAnsiTheme="minorHAnsi" w:cstheme="minorHAnsi"/>
          <w:i/>
          <w:color w:val="1F497D" w:themeColor="text2"/>
          <w:sz w:val="22"/>
          <w:szCs w:val="22"/>
        </w:rPr>
        <w:t xml:space="preserv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w:t>
      </w:r>
      <w:proofErr w:type="spellStart"/>
      <w:r w:rsidRPr="007413EC">
        <w:rPr>
          <w:rFonts w:asciiTheme="minorHAnsi" w:hAnsiTheme="minorHAnsi" w:cstheme="minorHAnsi"/>
          <w:i/>
          <w:color w:val="1F497D" w:themeColor="text2"/>
          <w:sz w:val="22"/>
          <w:szCs w:val="22"/>
        </w:rPr>
        <w:t>db_url</w:t>
      </w:r>
      <w:proofErr w:type="spellEnd"/>
      <w:r w:rsidRPr="007413EC">
        <w:rPr>
          <w:rFonts w:asciiTheme="minorHAnsi" w:hAnsiTheme="minorHAnsi" w:cstheme="minorHAnsi"/>
          <w:i/>
          <w:color w:val="1F497D" w:themeColor="text2"/>
          <w:sz w:val="22"/>
          <w:szCs w:val="22"/>
        </w:rPr>
        <w:t>&gt;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sonar.jdbc.username</w:t>
      </w:r>
      <w:proofErr w:type="spellEnd"/>
      <w:r w:rsidRPr="007413EC">
        <w:rPr>
          <w:rFonts w:asciiTheme="minorHAnsi" w:hAnsiTheme="minorHAnsi" w:cstheme="minorHAnsi"/>
          <w:i/>
          <w:color w:val="1F497D" w:themeColor="text2"/>
          <w:sz w:val="22"/>
          <w:szCs w:val="22"/>
        </w:rPr>
        <w:t>=&lt;username&gt;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sonar.jdbc.password</w:t>
      </w:r>
      <w:proofErr w:type="spellEnd"/>
      <w:r w:rsidRPr="007413EC">
        <w:rPr>
          <w:rFonts w:asciiTheme="minorHAnsi" w:hAnsiTheme="minorHAnsi" w:cstheme="minorHAnsi"/>
          <w:i/>
          <w:color w:val="1F497D" w:themeColor="text2"/>
          <w:sz w:val="22"/>
          <w:szCs w:val="22"/>
        </w:rPr>
        <w:t>=&lt;password&gt;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roofErr w:type="spellStart"/>
      <w:r w:rsidRPr="007413EC">
        <w:rPr>
          <w:rFonts w:asciiTheme="minorHAnsi" w:hAnsiTheme="minorHAnsi" w:cstheme="minorHAnsi"/>
          <w:i/>
          <w:color w:val="1F497D" w:themeColor="text2"/>
          <w:sz w:val="22"/>
          <w:szCs w:val="22"/>
        </w:rPr>
        <w:t>sonar.sourceEncoding</w:t>
      </w:r>
      <w:proofErr w:type="spellEnd"/>
      <w:r w:rsidRPr="007413EC">
        <w:rPr>
          <w:rFonts w:asciiTheme="minorHAnsi" w:hAnsiTheme="minorHAnsi" w:cstheme="minorHAnsi"/>
          <w:i/>
          <w:color w:val="1F497D" w:themeColor="text2"/>
          <w:sz w:val="22"/>
          <w:szCs w:val="22"/>
        </w:rPr>
        <w:t>=UTF-8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Here is the sample </w:t>
      </w:r>
      <w:proofErr w:type="gramStart"/>
      <w:r w:rsidRPr="007413EC">
        <w:rPr>
          <w:rFonts w:asciiTheme="minorHAnsi" w:hAnsiTheme="minorHAnsi" w:cstheme="minorHAnsi"/>
          <w:color w:val="000000"/>
          <w:sz w:val="22"/>
          <w:szCs w:val="22"/>
        </w:rPr>
        <w:t>file,</w:t>
      </w:r>
      <w:proofErr w:type="gramEnd"/>
      <w:r w:rsidRPr="007413EC">
        <w:rPr>
          <w:rFonts w:asciiTheme="minorHAnsi" w:hAnsiTheme="minorHAnsi" w:cstheme="minorHAnsi"/>
          <w:color w:val="000000"/>
          <w:sz w:val="22"/>
          <w:szCs w:val="22"/>
        </w:rPr>
        <w:t xml:space="preserv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396490" cy="1336675"/>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95972" cy="1336661"/>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lastRenderedPageBreak/>
        <w:t>s</w:t>
      </w:r>
      <w:r w:rsidR="00CA329B" w:rsidRPr="00781B0A">
        <w:rPr>
          <w:rFonts w:asciiTheme="minorHAnsi" w:hAnsiTheme="minorHAnsi" w:cstheme="minorHAnsi"/>
          <w:b/>
          <w:color w:val="000000"/>
          <w:sz w:val="22"/>
          <w:szCs w:val="22"/>
        </w:rPr>
        <w:t>onar-</w:t>
      </w:r>
      <w:proofErr w:type="spellStart"/>
      <w:r w:rsidR="00CA329B" w:rsidRPr="00781B0A">
        <w:rPr>
          <w:rFonts w:asciiTheme="minorHAnsi" w:hAnsiTheme="minorHAnsi" w:cstheme="minorHAnsi"/>
          <w:b/>
          <w:color w:val="000000"/>
          <w:sz w:val="22"/>
          <w:szCs w:val="22"/>
        </w:rPr>
        <w:t>project.properties</w:t>
      </w:r>
      <w:proofErr w:type="spellEnd"/>
      <w:r w:rsidR="00CA329B" w:rsidRPr="00781B0A">
        <w:rPr>
          <w:rFonts w:asciiTheme="minorHAnsi" w:hAnsiTheme="minorHAnsi" w:cstheme="minorHAnsi"/>
          <w:b/>
          <w:color w:val="000000"/>
          <w:sz w:val="22"/>
          <w:szCs w:val="22"/>
        </w:rPr>
        <w:t xml:space="preserve">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Create </w:t>
      </w:r>
      <w:r w:rsidRPr="00781B0A">
        <w:rPr>
          <w:rFonts w:asciiTheme="minorHAnsi" w:hAnsiTheme="minorHAnsi" w:cstheme="minorHAnsi"/>
          <w:i/>
          <w:color w:val="000000"/>
          <w:sz w:val="22"/>
          <w:szCs w:val="22"/>
        </w:rPr>
        <w:t>sonar-</w:t>
      </w:r>
      <w:proofErr w:type="spellStart"/>
      <w:r w:rsidRPr="00781B0A">
        <w:rPr>
          <w:rFonts w:asciiTheme="minorHAnsi" w:hAnsiTheme="minorHAnsi" w:cstheme="minorHAnsi"/>
          <w:i/>
          <w:color w:val="000000"/>
          <w:sz w:val="22"/>
          <w:szCs w:val="22"/>
        </w:rPr>
        <w:t>project.properties</w:t>
      </w:r>
      <w:proofErr w:type="spellEnd"/>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sonar.projectKey</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project_key</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sonar.projectName</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project_name</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sonar.projectVersion</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project_version</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sonar.sources</w:t>
      </w:r>
      <w:proofErr w:type="spellEnd"/>
      <w:r w:rsidRPr="00781B0A">
        <w:rPr>
          <w:rFonts w:asciiTheme="minorHAnsi" w:hAnsiTheme="minorHAnsi" w:cstheme="minorHAnsi"/>
          <w:i/>
          <w:color w:val="1F497D" w:themeColor="text2"/>
          <w:sz w:val="22"/>
          <w:szCs w:val="22"/>
          <w:lang w:bidi="ar-SA"/>
        </w:rPr>
        <w:t>=/</w:t>
      </w:r>
      <w:proofErr w:type="spellStart"/>
      <w:r w:rsidRPr="00781B0A">
        <w:rPr>
          <w:rFonts w:asciiTheme="minorHAnsi" w:hAnsiTheme="minorHAnsi" w:cstheme="minorHAnsi"/>
          <w:i/>
          <w:color w:val="1F497D" w:themeColor="text2"/>
          <w:sz w:val="22"/>
          <w:szCs w:val="22"/>
          <w:u w:val="single"/>
          <w:lang w:bidi="ar-SA"/>
        </w:rPr>
        <w:t>src</w:t>
      </w:r>
      <w:proofErr w:type="spellEnd"/>
      <w:r w:rsidRPr="00781B0A">
        <w:rPr>
          <w:rFonts w:asciiTheme="minorHAnsi" w:hAnsiTheme="minorHAnsi" w:cstheme="minorHAnsi"/>
          <w:i/>
          <w:color w:val="1F497D" w:themeColor="text2"/>
          <w:sz w:val="22"/>
          <w:szCs w:val="22"/>
          <w:lang w:bidi="ar-SA"/>
        </w:rPr>
        <w:t>/main/</w:t>
      </w:r>
      <w:proofErr w:type="spellStart"/>
      <w:r w:rsidRPr="00781B0A">
        <w:rPr>
          <w:rFonts w:asciiTheme="minorHAnsi" w:hAnsiTheme="minorHAnsi" w:cstheme="minorHAnsi"/>
          <w:i/>
          <w:color w:val="1F497D" w:themeColor="text2"/>
          <w:sz w:val="22"/>
          <w:szCs w:val="22"/>
          <w:u w:val="single"/>
          <w:lang w:bidi="ar-SA"/>
        </w:rPr>
        <w:t>scala</w:t>
      </w:r>
      <w:proofErr w:type="spellEnd"/>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sonar.scoverage.reportPath</w:t>
      </w:r>
      <w:proofErr w:type="spellEnd"/>
      <w:r w:rsidRPr="00781B0A">
        <w:rPr>
          <w:rFonts w:asciiTheme="minorHAnsi" w:hAnsiTheme="minorHAnsi" w:cstheme="minorHAnsi"/>
          <w:i/>
          <w:color w:val="1F497D" w:themeColor="text2"/>
          <w:sz w:val="22"/>
          <w:szCs w:val="22"/>
          <w:lang w:bidi="ar-SA"/>
        </w:rPr>
        <w:t>=&lt;path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proofErr w:type="spellStart"/>
      <w:r w:rsidRPr="00781B0A">
        <w:rPr>
          <w:rFonts w:asciiTheme="minorHAnsi" w:hAnsiTheme="minorHAnsi" w:cstheme="minorHAnsi"/>
          <w:i/>
          <w:color w:val="1F497D" w:themeColor="text2"/>
          <w:sz w:val="22"/>
          <w:szCs w:val="22"/>
          <w:lang w:bidi="ar-SA"/>
        </w:rPr>
        <w:t>sonar.projectBaseDir</w:t>
      </w:r>
      <w:proofErr w:type="spellEnd"/>
      <w:r w:rsidRPr="00781B0A">
        <w:rPr>
          <w:rFonts w:asciiTheme="minorHAnsi" w:hAnsiTheme="minorHAnsi" w:cstheme="minorHAnsi"/>
          <w:i/>
          <w:color w:val="1F497D" w:themeColor="text2"/>
          <w:sz w:val="22"/>
          <w:szCs w:val="22"/>
          <w:lang w:bidi="ar-SA"/>
        </w:rPr>
        <w:t>=&lt;path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roofErr w:type="spellStart"/>
      <w:r w:rsidRPr="00781B0A">
        <w:rPr>
          <w:rFonts w:asciiTheme="minorHAnsi" w:hAnsiTheme="minorHAnsi" w:cstheme="minorHAnsi"/>
          <w:b/>
          <w:color w:val="000000"/>
          <w:sz w:val="22"/>
          <w:szCs w:val="22"/>
        </w:rPr>
        <w:t>sonar.properties</w:t>
      </w:r>
      <w:proofErr w:type="spellEnd"/>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proofErr w:type="spellStart"/>
      <w:r w:rsidRPr="00781B0A">
        <w:rPr>
          <w:rFonts w:asciiTheme="minorHAnsi" w:hAnsiTheme="minorHAnsi" w:cstheme="minorHAnsi"/>
          <w:i/>
          <w:color w:val="000000"/>
          <w:sz w:val="22"/>
          <w:szCs w:val="22"/>
        </w:rPr>
        <w:t>sonar.properties</w:t>
      </w:r>
      <w:proofErr w:type="spellEnd"/>
      <w:r w:rsidRPr="00781B0A">
        <w:rPr>
          <w:rFonts w:asciiTheme="minorHAnsi" w:hAnsiTheme="minorHAnsi" w:cstheme="minorHAnsi"/>
          <w:color w:val="000000"/>
          <w:sz w:val="22"/>
          <w:szCs w:val="22"/>
        </w:rPr>
        <w:t xml:space="preserve"> file available under your </w:t>
      </w:r>
      <w:proofErr w:type="gramStart"/>
      <w:r w:rsidRPr="00781B0A">
        <w:rPr>
          <w:rFonts w:asciiTheme="minorHAnsi" w:hAnsiTheme="minorHAnsi" w:cstheme="minorHAnsi"/>
          <w:color w:val="000000"/>
          <w:sz w:val="22"/>
          <w:szCs w:val="22"/>
        </w:rPr>
        <w:t>C:</w:t>
      </w:r>
      <w:proofErr w:type="gramEnd"/>
      <w:r w:rsidRPr="00781B0A">
        <w:rPr>
          <w:rFonts w:asciiTheme="minorHAnsi" w:hAnsiTheme="minorHAnsi" w:cstheme="minorHAnsi"/>
          <w:color w:val="000000"/>
          <w:sz w:val="22"/>
          <w:szCs w:val="22"/>
        </w:rPr>
        <w:t>\&lt;Sonarqube_HOME&gt;\conf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 xml:space="preserve">your </w:t>
      </w:r>
      <w:proofErr w:type="spellStart"/>
      <w:r w:rsidR="00107999" w:rsidRPr="00781B0A">
        <w:rPr>
          <w:rFonts w:asciiTheme="minorHAnsi" w:hAnsiTheme="minorHAnsi" w:cstheme="minorHAnsi"/>
          <w:color w:val="000000"/>
          <w:sz w:val="22"/>
          <w:szCs w:val="22"/>
        </w:rPr>
        <w:t>sonarqube</w:t>
      </w:r>
      <w:proofErr w:type="spellEnd"/>
      <w:r w:rsidR="00107999" w:rsidRPr="00781B0A">
        <w:rPr>
          <w:rFonts w:asciiTheme="minorHAnsi" w:hAnsiTheme="minorHAnsi" w:cstheme="minorHAnsi"/>
          <w:color w:val="000000"/>
          <w:sz w:val="22"/>
          <w:szCs w:val="22"/>
        </w:rPr>
        <w:t xml:space="preserv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We are done with </w:t>
      </w:r>
      <w:proofErr w:type="gramStart"/>
      <w:r w:rsidRPr="00781B0A">
        <w:rPr>
          <w:rFonts w:asciiTheme="minorHAnsi" w:hAnsiTheme="minorHAnsi" w:cstheme="minorHAnsi"/>
          <w:color w:val="000000"/>
          <w:sz w:val="22"/>
          <w:szCs w:val="22"/>
        </w:rPr>
        <w:t>all the</w:t>
      </w:r>
      <w:proofErr w:type="gramEnd"/>
      <w:r w:rsidRPr="00781B0A">
        <w:rPr>
          <w:rFonts w:asciiTheme="minorHAnsi" w:hAnsiTheme="minorHAnsi" w:cstheme="minorHAnsi"/>
          <w:color w:val="000000"/>
          <w:sz w:val="22"/>
          <w:szCs w:val="22"/>
        </w:rPr>
        <w:t xml:space="preserve"> required configuration, Its time to generate </w:t>
      </w:r>
      <w:proofErr w:type="spellStart"/>
      <w:r w:rsidRPr="00781B0A">
        <w:rPr>
          <w:rFonts w:asciiTheme="minorHAnsi" w:hAnsiTheme="minorHAnsi" w:cstheme="minorHAnsi"/>
          <w:color w:val="000000"/>
          <w:sz w:val="22"/>
          <w:szCs w:val="22"/>
        </w:rPr>
        <w:t>scoverage</w:t>
      </w:r>
      <w:proofErr w:type="spellEnd"/>
      <w:r w:rsidRPr="00781B0A">
        <w:rPr>
          <w:rFonts w:asciiTheme="minorHAnsi" w:hAnsiTheme="minorHAnsi" w:cstheme="minorHAnsi"/>
          <w:color w:val="000000"/>
          <w:sz w:val="22"/>
          <w:szCs w:val="22"/>
        </w:rPr>
        <w:t xml:space="preserve"> report through SBT and get it published on </w:t>
      </w:r>
      <w:proofErr w:type="spellStart"/>
      <w:r w:rsidRPr="00781B0A">
        <w:rPr>
          <w:rFonts w:asciiTheme="minorHAnsi" w:hAnsiTheme="minorHAnsi" w:cstheme="minorHAnsi"/>
          <w:color w:val="000000"/>
          <w:sz w:val="22"/>
          <w:szCs w:val="22"/>
        </w:rPr>
        <w:t>Sonarqube</w:t>
      </w:r>
      <w:proofErr w:type="spellEnd"/>
      <w:r w:rsidRPr="00781B0A">
        <w:rPr>
          <w:rFonts w:asciiTheme="minorHAnsi" w:hAnsiTheme="minorHAnsi" w:cstheme="minorHAnsi"/>
          <w:color w:val="000000"/>
          <w:sz w:val="22"/>
          <w:szCs w:val="22"/>
        </w:rPr>
        <w:t xml:space="preserv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proofErr w:type="spellStart"/>
      <w:r w:rsidR="0077043A" w:rsidRPr="00781B0A">
        <w:rPr>
          <w:rFonts w:asciiTheme="minorHAnsi" w:hAnsiTheme="minorHAnsi" w:cstheme="minorHAnsi"/>
          <w:i/>
          <w:color w:val="1F497D" w:themeColor="text2"/>
          <w:sz w:val="22"/>
          <w:szCs w:val="22"/>
        </w:rPr>
        <w:t>sbt</w:t>
      </w:r>
      <w:proofErr w:type="spellEnd"/>
      <w:r w:rsidR="0077043A" w:rsidRPr="00781B0A">
        <w:rPr>
          <w:rFonts w:asciiTheme="minorHAnsi" w:hAnsiTheme="minorHAnsi" w:cstheme="minorHAnsi"/>
          <w:i/>
          <w:color w:val="1F497D" w:themeColor="text2"/>
          <w:sz w:val="22"/>
          <w:szCs w:val="22"/>
        </w:rPr>
        <w:t xml:space="preserve">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 xml:space="preserve">to generate </w:t>
      </w:r>
      <w:proofErr w:type="spellStart"/>
      <w:r w:rsidR="0077043A" w:rsidRPr="00781B0A">
        <w:rPr>
          <w:rFonts w:asciiTheme="minorHAnsi" w:hAnsiTheme="minorHAnsi" w:cstheme="minorHAnsi"/>
          <w:color w:val="000000"/>
          <w:sz w:val="22"/>
          <w:szCs w:val="22"/>
        </w:rPr>
        <w:t>scoverage</w:t>
      </w:r>
      <w:proofErr w:type="spellEnd"/>
      <w:r w:rsidR="0077043A" w:rsidRPr="00781B0A">
        <w:rPr>
          <w:rFonts w:asciiTheme="minorHAnsi" w:hAnsiTheme="minorHAnsi" w:cstheme="minorHAnsi"/>
          <w:color w:val="000000"/>
          <w:sz w:val="22"/>
          <w:szCs w:val="22"/>
        </w:rPr>
        <w:t xml:space="preserv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Go to the page http://localhost:9000/ sonar dashboard and log in to sonar server with default username “sonar” and </w:t>
      </w:r>
      <w:proofErr w:type="gramStart"/>
      <w:r w:rsidRPr="00781B0A">
        <w:rPr>
          <w:rFonts w:asciiTheme="minorHAnsi" w:hAnsiTheme="minorHAnsi" w:cstheme="minorHAnsi"/>
          <w:color w:val="000000"/>
          <w:sz w:val="22"/>
          <w:szCs w:val="22"/>
        </w:rPr>
        <w:t>password :</w:t>
      </w:r>
      <w:proofErr w:type="gramEnd"/>
      <w:r w:rsidRPr="00781B0A">
        <w:rPr>
          <w:rFonts w:asciiTheme="minorHAnsi" w:hAnsiTheme="minorHAnsi" w:cstheme="minorHAnsi"/>
          <w:color w:val="000000"/>
          <w:sz w:val="22"/>
          <w:szCs w:val="22"/>
        </w:rPr>
        <w:t xml:space="preserve">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DD33D8"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 xml:space="preserve">sonar-runner to launch the report on </w:t>
      </w:r>
      <w:proofErr w:type="spellStart"/>
      <w:r w:rsidR="0077043A" w:rsidRPr="003205EC">
        <w:rPr>
          <w:rFonts w:asciiTheme="minorHAnsi" w:hAnsiTheme="minorHAnsi" w:cstheme="minorHAnsi"/>
          <w:color w:val="000000"/>
          <w:sz w:val="22"/>
          <w:szCs w:val="22"/>
        </w:rPr>
        <w:t>SonarQube</w:t>
      </w:r>
      <w:proofErr w:type="spellEnd"/>
      <w:r w:rsidR="0077043A" w:rsidRPr="003205EC">
        <w:rPr>
          <w:rFonts w:asciiTheme="minorHAnsi" w:hAnsiTheme="minorHAnsi" w:cstheme="minorHAnsi"/>
          <w:color w:val="000000"/>
          <w:sz w:val="22"/>
          <w:szCs w:val="22"/>
        </w:rPr>
        <w:t xml:space="preserve"> web server</w:t>
      </w:r>
      <w:r w:rsidR="000816C8" w:rsidRPr="003205EC">
        <w:rPr>
          <w:rFonts w:asciiTheme="minorHAnsi" w:hAnsiTheme="minorHAnsi" w:cstheme="minorHAnsi"/>
          <w:color w:val="000000"/>
          <w:sz w:val="22"/>
          <w:szCs w:val="22"/>
        </w:rPr>
        <w:t>.</w:t>
      </w:r>
    </w:p>
    <w:p w:rsidR="00DD33D8" w:rsidRDefault="00DD33D8" w:rsidP="00DD33D8">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DD33D8" w:rsidRPr="00DD33D8" w:rsidRDefault="00DD33D8" w:rsidP="00DD33D8">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6" w:name="_Toc426029693"/>
      <w:r>
        <w:rPr>
          <w:rFonts w:asciiTheme="minorHAnsi" w:hAnsiTheme="minorHAnsi" w:cstheme="minorHAnsi"/>
          <w:color w:val="FFFFFF" w:themeColor="background1"/>
        </w:rPr>
        <w:t>Multiproject build</w:t>
      </w:r>
      <w:bookmarkEnd w:id="96"/>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t>A build definition that consists of multiple project configurations is termed as a multi</w:t>
      </w:r>
      <w:r w:rsidR="00124873">
        <w:rPr>
          <w:rFonts w:cs="Book Antiqua"/>
          <w:color w:val="000000"/>
          <w:sz w:val="22"/>
          <w:szCs w:val="22"/>
        </w:rPr>
        <w:t>-</w:t>
      </w:r>
      <w:r w:rsidRPr="00FE0CE6">
        <w:rPr>
          <w:rFonts w:cs="Book Antiqua"/>
          <w:color w:val="000000"/>
          <w:sz w:val="22"/>
          <w:szCs w:val="22"/>
        </w:rPr>
        <w:t xml:space="preserve">project build. These are extremely useful when your project is a combination of two or more modules. If they depend on one another, you could also specify the dependencies so that whenever a change is made to one </w:t>
      </w:r>
      <w:proofErr w:type="gramStart"/>
      <w:r w:rsidRPr="00FE0CE6">
        <w:rPr>
          <w:rFonts w:cs="Book Antiqua"/>
          <w:color w:val="000000"/>
          <w:sz w:val="22"/>
          <w:szCs w:val="22"/>
        </w:rPr>
        <w:t>project,</w:t>
      </w:r>
      <w:proofErr w:type="gramEnd"/>
      <w:r w:rsidRPr="00FE0CE6">
        <w:rPr>
          <w:rFonts w:cs="Book Antiqua"/>
          <w:color w:val="000000"/>
          <w:sz w:val="22"/>
          <w:szCs w:val="22"/>
        </w:rPr>
        <w:t xml:space="preserve">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w:t>
      </w:r>
      <w:proofErr w:type="gramStart"/>
      <w:r w:rsidRPr="002D766D">
        <w:rPr>
          <w:rFonts w:asciiTheme="minorHAnsi" w:hAnsiTheme="minorHAnsi"/>
          <w:color w:val="262626" w:themeColor="text1" w:themeTint="D9"/>
          <w:sz w:val="22"/>
          <w:szCs w:val="22"/>
        </w:rPr>
        <w:t>IDE :</w:t>
      </w:r>
      <w:proofErr w:type="gramEnd"/>
      <w:r w:rsidRPr="002D766D">
        <w:rPr>
          <w:rFonts w:asciiTheme="minorHAnsi" w:hAnsiTheme="minorHAnsi"/>
          <w:color w:val="262626" w:themeColor="text1" w:themeTint="D9"/>
          <w:sz w:val="22"/>
          <w:szCs w:val="22"/>
        </w:rPr>
        <w:t xml:space="preserve">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 xml:space="preserve">Source </w:t>
      </w:r>
      <w:proofErr w:type="gramStart"/>
      <w:r w:rsidRPr="008020FA">
        <w:rPr>
          <w:rFonts w:asciiTheme="minorHAnsi" w:hAnsiTheme="minorHAnsi"/>
          <w:b/>
          <w:color w:val="262626" w:themeColor="text1" w:themeTint="D9"/>
          <w:sz w:val="22"/>
          <w:szCs w:val="22"/>
        </w:rPr>
        <w:t>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w:t>
      </w:r>
      <w:proofErr w:type="gramEnd"/>
      <w:r w:rsidRPr="008020FA">
        <w:rPr>
          <w:rFonts w:asciiTheme="minorHAnsi" w:hAnsiTheme="minorHAnsi"/>
          <w:b/>
          <w:color w:val="262626" w:themeColor="text1" w:themeTint="D9"/>
          <w:sz w:val="22"/>
          <w:szCs w:val="22"/>
        </w:rPr>
        <w:t xml:space="preserve">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proofErr w:type="gram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(under </w:t>
      </w:r>
      <w:proofErr w:type="spellStart"/>
      <w:r w:rsidR="00327E76" w:rsidRPr="002D766D">
        <w:rPr>
          <w:rFonts w:asciiTheme="minorHAnsi" w:hAnsiTheme="minorHAnsi"/>
          <w:color w:val="262626" w:themeColor="text1" w:themeTint="D9"/>
          <w:sz w:val="22"/>
          <w:szCs w:val="22"/>
        </w:rPr>
        <w:t>MultiProjectSBT</w:t>
      </w:r>
      <w:proofErr w:type="spellEnd"/>
      <w:r w:rsidR="00327E76" w:rsidRPr="002D766D">
        <w:rPr>
          <w:rFonts w:asciiTheme="minorHAnsi" w:hAnsiTheme="minorHAnsi"/>
          <w:color w:val="262626" w:themeColor="text1" w:themeTint="D9"/>
          <w:sz w:val="22"/>
          <w:szCs w:val="22"/>
        </w:rPr>
        <w: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subproject1/</w:t>
      </w:r>
      <w:proofErr w:type="spell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2/</w:t>
      </w:r>
      <w:proofErr w:type="spellStart"/>
      <w:r w:rsidR="000546CA" w:rsidRPr="002D766D">
        <w:rPr>
          <w:rFonts w:asciiTheme="minorHAnsi" w:hAnsiTheme="minorHAnsi"/>
          <w:color w:val="262626" w:themeColor="text1" w:themeTint="D9"/>
          <w:sz w:val="22"/>
          <w:szCs w:val="22"/>
        </w:rPr>
        <w:t>src</w:t>
      </w:r>
      <w:proofErr w:type="spellEnd"/>
      <w:r w:rsidR="000546CA" w:rsidRPr="002D766D">
        <w:rPr>
          <w:rFonts w:asciiTheme="minorHAnsi" w:hAnsiTheme="minorHAnsi"/>
          <w:color w:val="262626" w:themeColor="text1" w:themeTint="D9"/>
          <w:sz w:val="22"/>
          <w:szCs w:val="22"/>
        </w:rPr>
        <w:t>/main/</w:t>
      </w:r>
      <w:proofErr w:type="spellStart"/>
      <w:r w:rsidR="000546CA" w:rsidRPr="002D766D">
        <w:rPr>
          <w:rFonts w:asciiTheme="minorHAnsi" w:hAnsiTheme="minorHAnsi"/>
          <w:color w:val="262626" w:themeColor="text1" w:themeTint="D9"/>
          <w:sz w:val="22"/>
          <w:szCs w:val="22"/>
        </w:rPr>
        <w:t>scala</w:t>
      </w:r>
      <w:proofErr w:type="spellEnd"/>
      <w:proofErr w:type="gramEnd"/>
      <w:r w:rsidR="000546CA"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proofErr w:type="gramStart"/>
      <w:r w:rsidRPr="007E5631">
        <w:rPr>
          <w:rFonts w:asciiTheme="minorHAnsi" w:hAnsiTheme="minorHAnsi"/>
          <w:b/>
          <w:color w:val="262626" w:themeColor="text1" w:themeTint="D9"/>
          <w:sz w:val="22"/>
          <w:szCs w:val="22"/>
        </w:rPr>
        <w:lastRenderedPageBreak/>
        <w:t>Packages :</w:t>
      </w:r>
      <w:proofErr w:type="gramEnd"/>
      <w:r w:rsidRPr="007E5631">
        <w:rPr>
          <w:rFonts w:asciiTheme="minorHAnsi" w:hAnsiTheme="minorHAnsi"/>
          <w:b/>
          <w:color w:val="262626" w:themeColor="text1" w:themeTint="D9"/>
          <w:sz w:val="22"/>
          <w:szCs w:val="22"/>
        </w:rPr>
        <w:t xml:space="preserve">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Base project’s </w:t>
      </w:r>
      <w:proofErr w:type="spellStart"/>
      <w:r w:rsidRPr="002D766D">
        <w:rPr>
          <w:rFonts w:asciiTheme="minorHAnsi" w:hAnsiTheme="minorHAnsi"/>
          <w:color w:val="262626" w:themeColor="text1" w:themeTint="D9"/>
          <w:sz w:val="22"/>
          <w:szCs w:val="22"/>
        </w:rPr>
        <w:t>build.sbt</w:t>
      </w:r>
      <w:proofErr w:type="spellEnd"/>
      <w:r w:rsidRPr="002D766D">
        <w:rPr>
          <w:rFonts w:asciiTheme="minorHAnsi" w:hAnsiTheme="minorHAnsi"/>
          <w:color w:val="262626" w:themeColor="text1" w:themeTint="D9"/>
          <w:sz w:val="22"/>
          <w:szCs w:val="22"/>
        </w:rPr>
        <w:t xml:space="preserve"> is available directly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directory whereas every submodule </w:t>
      </w:r>
      <w:proofErr w:type="gramStart"/>
      <w:r w:rsidRPr="002D766D">
        <w:rPr>
          <w:rFonts w:asciiTheme="minorHAnsi" w:hAnsiTheme="minorHAnsi"/>
          <w:color w:val="262626" w:themeColor="text1" w:themeTint="D9"/>
          <w:sz w:val="22"/>
          <w:szCs w:val="22"/>
        </w:rPr>
        <w:t>have</w:t>
      </w:r>
      <w:proofErr w:type="gramEnd"/>
      <w:r w:rsidRPr="002D766D">
        <w:rPr>
          <w:rFonts w:asciiTheme="minorHAnsi" w:hAnsiTheme="minorHAnsi"/>
          <w:color w:val="262626" w:themeColor="text1" w:themeTint="D9"/>
          <w:sz w:val="22"/>
          <w:szCs w:val="22"/>
        </w:rPr>
        <w:t xml:space="preserve"> their independent </w:t>
      </w:r>
      <w:proofErr w:type="spellStart"/>
      <w:r w:rsidRPr="002D766D">
        <w:rPr>
          <w:rFonts w:asciiTheme="minorHAnsi" w:hAnsiTheme="minorHAnsi"/>
          <w:color w:val="262626" w:themeColor="text1" w:themeTint="D9"/>
          <w:sz w:val="22"/>
          <w:szCs w:val="22"/>
        </w:rPr>
        <w:t>build.sbt</w:t>
      </w:r>
      <w:proofErr w:type="spellEnd"/>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w:t>
      </w:r>
      <w:proofErr w:type="gramStart"/>
      <w:r w:rsidRPr="001F0F37">
        <w:rPr>
          <w:rFonts w:asciiTheme="minorHAnsi" w:hAnsiTheme="minorHAnsi"/>
          <w:b/>
          <w:color w:val="262626" w:themeColor="text1" w:themeTint="D9"/>
          <w:sz w:val="22"/>
          <w:szCs w:val="22"/>
        </w:rPr>
        <w:t>code :</w:t>
      </w:r>
      <w:proofErr w:type="gramEnd"/>
      <w:r w:rsidRPr="001F0F37">
        <w:rPr>
          <w:rFonts w:asciiTheme="minorHAnsi" w:hAnsiTheme="minorHAnsi"/>
          <w:b/>
          <w:color w:val="262626" w:themeColor="text1" w:themeTint="D9"/>
          <w:sz w:val="22"/>
          <w:szCs w:val="22"/>
        </w:rPr>
        <w:t xml:space="preserve">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40.75pt" o:ole="">
            <v:imagedata r:id="rId53" o:title=""/>
          </v:shape>
          <o:OLEObject Type="Embed" ProgID="Package" ShapeID="_x0000_i1025" DrawAspect="Content" ObjectID="_1500376855" r:id="rId54"/>
        </w:object>
      </w:r>
      <w:r w:rsidRPr="002D766D">
        <w:rPr>
          <w:rFonts w:asciiTheme="minorHAnsi" w:hAnsiTheme="minorHAnsi"/>
          <w:color w:val="262626" w:themeColor="text1" w:themeTint="D9"/>
          <w:sz w:val="22"/>
          <w:szCs w:val="22"/>
        </w:rPr>
        <w:object w:dxaOrig="1305" w:dyaOrig="810">
          <v:shape id="_x0000_i1026" type="#_x0000_t75" style="width:65.2pt;height:40.75pt" o:ole="">
            <v:imagedata r:id="rId55" o:title=""/>
          </v:shape>
          <o:OLEObject Type="Embed" ProgID="Package" ShapeID="_x0000_i1026" DrawAspect="Content" ObjectID="_1500376856" r:id="rId56"/>
        </w:object>
      </w:r>
      <w:r w:rsidRPr="002D766D">
        <w:rPr>
          <w:rFonts w:asciiTheme="minorHAnsi" w:hAnsiTheme="minorHAnsi"/>
          <w:color w:val="262626" w:themeColor="text1" w:themeTint="D9"/>
          <w:sz w:val="22"/>
          <w:szCs w:val="22"/>
        </w:rPr>
        <w:object w:dxaOrig="1170" w:dyaOrig="810">
          <v:shape id="_x0000_i1027" type="#_x0000_t75" style="width:58.4pt;height:40.75pt" o:ole="">
            <v:imagedata r:id="rId57" o:title=""/>
          </v:shape>
          <o:OLEObject Type="Embed" ProgID="Package" ShapeID="_x0000_i1027" DrawAspect="Content" ObjectID="_1500376857" r:id="rId58"/>
        </w:object>
      </w:r>
      <w:r w:rsidR="009362C3" w:rsidRPr="002D766D">
        <w:rPr>
          <w:rFonts w:asciiTheme="minorHAnsi" w:hAnsiTheme="minorHAnsi"/>
          <w:color w:val="262626" w:themeColor="text1" w:themeTint="D9"/>
          <w:sz w:val="22"/>
          <w:szCs w:val="22"/>
        </w:rPr>
        <w:object w:dxaOrig="1276" w:dyaOrig="811">
          <v:shape id="_x0000_i1028" type="#_x0000_t75" style="width:63.85pt;height:40.75pt" o:ole="">
            <v:imagedata r:id="rId59" o:title=""/>
          </v:shape>
          <o:OLEObject Type="Embed" ProgID="Package" ShapeID="_x0000_i1028" DrawAspect="Content" ObjectID="_1500376858" r:id="rId60"/>
        </w:object>
      </w:r>
      <w:r w:rsidRPr="002D766D">
        <w:rPr>
          <w:rFonts w:asciiTheme="minorHAnsi" w:hAnsiTheme="minorHAnsi"/>
          <w:color w:val="262626" w:themeColor="text1" w:themeTint="D9"/>
          <w:sz w:val="22"/>
          <w:szCs w:val="22"/>
        </w:rPr>
        <w:object w:dxaOrig="2205" w:dyaOrig="810">
          <v:shape id="_x0000_i1029" type="#_x0000_t75" style="width:110.05pt;height:40.75pt" o:ole="">
            <v:imagedata r:id="rId61" o:title=""/>
          </v:shape>
          <o:OLEObject Type="Embed" ProgID="Package" ShapeID="_x0000_i1029" DrawAspect="Content" ObjectID="_1500376859" r:id="rId62"/>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HelloMain.scala</w:t>
      </w:r>
      <w:proofErr w:type="spellEnd"/>
      <w:r w:rsidRPr="002D766D">
        <w:rPr>
          <w:rFonts w:asciiTheme="minorHAnsi" w:hAnsiTheme="minorHAnsi"/>
          <w:color w:val="262626" w:themeColor="text1" w:themeTint="D9"/>
          <w:sz w:val="22"/>
          <w:szCs w:val="22"/>
        </w:rPr>
        <w:t xml:space="preserve"> into </w:t>
      </w: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package of </w:t>
      </w:r>
      <w:proofErr w:type="spellStart"/>
      <w:r w:rsidRPr="002D766D">
        <w:rPr>
          <w:rFonts w:asciiTheme="minorHAnsi" w:hAnsiTheme="minorHAnsi"/>
          <w:color w:val="262626" w:themeColor="text1" w:themeTint="D9"/>
          <w:sz w:val="22"/>
          <w:szCs w:val="22"/>
        </w:rPr>
        <w:t>MultiProjectSBT</w:t>
      </w:r>
      <w:proofErr w:type="spellEnd"/>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Human.scala</w:t>
      </w:r>
      <w:proofErr w:type="spellEnd"/>
      <w:r w:rsidRPr="002D766D">
        <w:rPr>
          <w:rFonts w:asciiTheme="minorHAnsi" w:hAnsiTheme="minorHAnsi"/>
          <w:color w:val="262626" w:themeColor="text1" w:themeTint="D9"/>
          <w:sz w:val="22"/>
          <w:szCs w:val="22"/>
        </w:rPr>
        <w:t xml:space="preserve">, </w:t>
      </w:r>
      <w:proofErr w:type="spellStart"/>
      <w:r w:rsidRPr="002D766D">
        <w:rPr>
          <w:rFonts w:asciiTheme="minorHAnsi" w:hAnsiTheme="minorHAnsi"/>
          <w:color w:val="262626" w:themeColor="text1" w:themeTint="D9"/>
          <w:sz w:val="22"/>
          <w:szCs w:val="22"/>
        </w:rPr>
        <w:t>Friend.scala</w:t>
      </w:r>
      <w:proofErr w:type="spellEnd"/>
      <w:r w:rsidRPr="002D766D">
        <w:rPr>
          <w:rFonts w:asciiTheme="minorHAnsi" w:hAnsiTheme="minorHAnsi"/>
          <w:color w:val="262626" w:themeColor="text1" w:themeTint="D9"/>
          <w:sz w:val="22"/>
          <w:szCs w:val="22"/>
        </w:rPr>
        <w:t xml:space="preserve">, </w:t>
      </w:r>
      <w:proofErr w:type="spellStart"/>
      <w:proofErr w:type="gramStart"/>
      <w:r w:rsidRPr="002D766D">
        <w:rPr>
          <w:rFonts w:asciiTheme="minorHAnsi" w:hAnsiTheme="minorHAnsi"/>
          <w:color w:val="262626" w:themeColor="text1" w:themeTint="D9"/>
          <w:sz w:val="22"/>
          <w:szCs w:val="22"/>
        </w:rPr>
        <w:t>Animal.scala</w:t>
      </w:r>
      <w:proofErr w:type="spellEnd"/>
      <w:proofErr w:type="gramEnd"/>
      <w:r w:rsidRPr="002D766D">
        <w:rPr>
          <w:rFonts w:asciiTheme="minorHAnsi" w:hAnsiTheme="minorHAnsi"/>
          <w:color w:val="262626" w:themeColor="text1" w:themeTint="D9"/>
          <w:sz w:val="22"/>
          <w:szCs w:val="22"/>
        </w:rPr>
        <w:t xml:space="preserve">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FriendTraitClient.scala</w:t>
      </w:r>
      <w:proofErr w:type="spellEnd"/>
      <w:r w:rsidRPr="002D766D">
        <w:rPr>
          <w:rFonts w:asciiTheme="minorHAnsi" w:hAnsiTheme="minorHAnsi"/>
          <w:color w:val="262626" w:themeColor="text1" w:themeTint="D9"/>
          <w:sz w:val="22"/>
          <w:szCs w:val="22"/>
        </w:rPr>
        <w:t xml:space="preserve">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 xml:space="preserve">SBT configuration </w:t>
      </w:r>
      <w:proofErr w:type="gramStart"/>
      <w:r w:rsidRPr="007D0913">
        <w:rPr>
          <w:rFonts w:asciiTheme="minorHAnsi" w:hAnsiTheme="minorHAnsi"/>
          <w:b/>
          <w:color w:val="262626" w:themeColor="text1" w:themeTint="D9"/>
          <w:sz w:val="22"/>
          <w:szCs w:val="22"/>
        </w:rPr>
        <w:t>files :</w:t>
      </w:r>
      <w:proofErr w:type="gramEnd"/>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 xml:space="preserve">following </w:t>
      </w:r>
      <w:proofErr w:type="spellStart"/>
      <w:r w:rsidR="00324005" w:rsidRPr="00DC5D3E">
        <w:rPr>
          <w:rFonts w:asciiTheme="minorHAnsi" w:hAnsiTheme="minorHAnsi"/>
          <w:color w:val="262626" w:themeColor="text1" w:themeTint="D9"/>
          <w:sz w:val="22"/>
          <w:szCs w:val="22"/>
        </w:rPr>
        <w:t>build.sbt</w:t>
      </w:r>
      <w:proofErr w:type="spellEnd"/>
      <w:r w:rsidR="00324005" w:rsidRPr="00DC5D3E">
        <w:rPr>
          <w:rFonts w:asciiTheme="minorHAnsi" w:hAnsiTheme="minorHAnsi"/>
          <w:color w:val="262626" w:themeColor="text1" w:themeTint="D9"/>
          <w:sz w:val="22"/>
          <w:szCs w:val="22"/>
        </w:rPr>
        <w:t xml:space="preserve">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45pt;height:40.75pt" o:ole="">
            <v:imagedata r:id="rId64" o:title=""/>
          </v:shape>
          <o:OLEObject Type="Embed" ProgID="Package" ShapeID="_x0000_i1030" DrawAspect="Content" ObjectID="_1500376860" r:id="rId65"/>
        </w:object>
      </w:r>
      <w:r w:rsidR="001F5874" w:rsidRPr="00DC5D3E">
        <w:rPr>
          <w:rFonts w:asciiTheme="minorHAnsi" w:hAnsiTheme="minorHAnsi"/>
          <w:color w:val="262626" w:themeColor="text1" w:themeTint="D9"/>
          <w:sz w:val="22"/>
          <w:szCs w:val="22"/>
        </w:rPr>
        <w:object w:dxaOrig="871" w:dyaOrig="811">
          <v:shape id="_x0000_i1031" type="#_x0000_t75" style="width:43.45pt;height:40.75pt" o:ole="">
            <v:imagedata r:id="rId66" o:title=""/>
          </v:shape>
          <o:OLEObject Type="Embed" ProgID="Package" ShapeID="_x0000_i1031" DrawAspect="Content" ObjectID="_1500376861" r:id="rId67"/>
        </w:object>
      </w:r>
      <w:r w:rsidR="001F5874" w:rsidRPr="00DC5D3E">
        <w:rPr>
          <w:rFonts w:asciiTheme="minorHAnsi" w:hAnsiTheme="minorHAnsi"/>
          <w:color w:val="262626" w:themeColor="text1" w:themeTint="D9"/>
          <w:sz w:val="22"/>
          <w:szCs w:val="22"/>
        </w:rPr>
        <w:object w:dxaOrig="871" w:dyaOrig="811">
          <v:shape id="_x0000_i1032" type="#_x0000_t75" style="width:43.45pt;height:40.75pt" o:ole="">
            <v:imagedata r:id="rId66" o:title=""/>
          </v:shape>
          <o:OLEObject Type="Embed" ProgID="Package" ShapeID="_x0000_i1032" DrawAspect="Content" ObjectID="_1500376862" r:id="rId68"/>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w:t>
      </w:r>
      <w:proofErr w:type="spellStart"/>
      <w:r w:rsidR="000C1C94" w:rsidRPr="00DC5D3E">
        <w:rPr>
          <w:rFonts w:asciiTheme="minorHAnsi" w:hAnsiTheme="minorHAnsi"/>
          <w:color w:val="262626" w:themeColor="text1" w:themeTint="D9"/>
          <w:sz w:val="22"/>
          <w:szCs w:val="22"/>
        </w:rPr>
        <w:t>build.sbt</w:t>
      </w:r>
      <w:proofErr w:type="spellEnd"/>
      <w:r w:rsidR="000C1C94" w:rsidRPr="00DC5D3E">
        <w:rPr>
          <w:rFonts w:asciiTheme="minorHAnsi" w:hAnsiTheme="minorHAnsi"/>
          <w:color w:val="262626" w:themeColor="text1" w:themeTint="D9"/>
          <w:sz w:val="22"/>
          <w:szCs w:val="22"/>
        </w:rPr>
        <w:t xml:space="preserve"> (i.e. the one under </w:t>
      </w:r>
      <w:proofErr w:type="spellStart"/>
      <w:r w:rsidR="000C1C94" w:rsidRPr="00DC5D3E">
        <w:rPr>
          <w:rFonts w:asciiTheme="minorHAnsi" w:hAnsiTheme="minorHAnsi"/>
          <w:color w:val="262626" w:themeColor="text1" w:themeTint="D9"/>
          <w:sz w:val="22"/>
          <w:szCs w:val="22"/>
        </w:rPr>
        <w:t>MultiProjectSBT</w:t>
      </w:r>
      <w:proofErr w:type="spellEnd"/>
      <w:r w:rsidR="000C1C94" w:rsidRPr="00DC5D3E">
        <w:rPr>
          <w:rFonts w:asciiTheme="minorHAnsi" w:hAnsiTheme="minorHAnsi"/>
          <w:color w:val="262626" w:themeColor="text1" w:themeTint="D9"/>
          <w:sz w:val="22"/>
          <w:szCs w:val="22"/>
        </w:rPr>
        <w:t xml:space="preserve"> directory</w:t>
      </w:r>
      <w:proofErr w:type="gramStart"/>
      <w:r w:rsidR="000C1C94" w:rsidRPr="00DC5D3E">
        <w:rPr>
          <w:rFonts w:asciiTheme="minorHAnsi" w:hAnsiTheme="minorHAnsi"/>
          <w:color w:val="262626" w:themeColor="text1" w:themeTint="D9"/>
          <w:sz w:val="22"/>
          <w:szCs w:val="22"/>
        </w:rPr>
        <w:t>)</w:t>
      </w:r>
      <w:r w:rsidRPr="00DC5D3E">
        <w:rPr>
          <w:rFonts w:asciiTheme="minorHAnsi" w:hAnsiTheme="minorHAnsi"/>
          <w:color w:val="262626" w:themeColor="text1" w:themeTint="D9"/>
          <w:sz w:val="22"/>
          <w:szCs w:val="22"/>
        </w:rPr>
        <w:t xml:space="preserve"> .</w:t>
      </w:r>
      <w:proofErr w:type="gramEnd"/>
      <w:r w:rsidRPr="00DC5D3E">
        <w:rPr>
          <w:rFonts w:asciiTheme="minorHAnsi" w:hAnsiTheme="minorHAnsi"/>
          <w:color w:val="262626" w:themeColor="text1" w:themeTint="D9"/>
          <w:sz w:val="22"/>
          <w:szCs w:val="22"/>
        </w:rPr>
        <w:t xml:space="preserve"> Here ‘</w:t>
      </w:r>
      <w:proofErr w:type="spellStart"/>
      <w:r w:rsidRPr="00DC5D3E">
        <w:rPr>
          <w:rFonts w:asciiTheme="minorHAnsi" w:hAnsiTheme="minorHAnsi"/>
          <w:color w:val="262626" w:themeColor="text1" w:themeTint="D9"/>
          <w:sz w:val="22"/>
          <w:szCs w:val="22"/>
        </w:rPr>
        <w:t>dependsOn</w:t>
      </w:r>
      <w:proofErr w:type="spellEnd"/>
      <w:r w:rsidRPr="00DC5D3E">
        <w:rPr>
          <w:rFonts w:asciiTheme="minorHAnsi" w:hAnsiTheme="minorHAnsi"/>
          <w:color w:val="262626" w:themeColor="text1" w:themeTint="D9"/>
          <w:sz w:val="22"/>
          <w:szCs w:val="22"/>
        </w:rPr>
        <w:t xml:space="preserve">’ configuration describe that sp2 module is dependent on sp1, </w:t>
      </w:r>
      <w:proofErr w:type="gramStart"/>
      <w:r w:rsidRPr="00DC5D3E">
        <w:rPr>
          <w:rFonts w:asciiTheme="minorHAnsi" w:hAnsiTheme="minorHAnsi"/>
          <w:color w:val="262626" w:themeColor="text1" w:themeTint="D9"/>
          <w:sz w:val="22"/>
          <w:szCs w:val="22"/>
        </w:rPr>
        <w:t>It</w:t>
      </w:r>
      <w:proofErr w:type="gramEnd"/>
      <w:r w:rsidRPr="00DC5D3E">
        <w:rPr>
          <w:rFonts w:asciiTheme="minorHAnsi" w:hAnsiTheme="minorHAnsi"/>
          <w:color w:val="262626" w:themeColor="text1" w:themeTint="D9"/>
          <w:sz w:val="22"/>
          <w:szCs w:val="22"/>
        </w:rPr>
        <w:t xml:space="preserve">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Finally we should have following </w:t>
      </w:r>
      <w:proofErr w:type="spellStart"/>
      <w:r w:rsidRPr="00DC5D3E">
        <w:rPr>
          <w:rFonts w:asciiTheme="minorHAnsi" w:hAnsiTheme="minorHAnsi"/>
          <w:color w:val="262626" w:themeColor="text1" w:themeTint="D9"/>
          <w:sz w:val="22"/>
          <w:szCs w:val="22"/>
        </w:rPr>
        <w:t>build.properties</w:t>
      </w:r>
      <w:proofErr w:type="spellEnd"/>
      <w:r w:rsidRPr="00DC5D3E">
        <w:rPr>
          <w:rFonts w:asciiTheme="minorHAnsi" w:hAnsiTheme="minorHAnsi"/>
          <w:color w:val="262626" w:themeColor="text1" w:themeTint="D9"/>
          <w:sz w:val="22"/>
          <w:szCs w:val="22"/>
        </w:rPr>
        <w:t xml:space="preserve"> into </w:t>
      </w:r>
      <w:proofErr w:type="spellStart"/>
      <w:r w:rsidRPr="00DC5D3E">
        <w:rPr>
          <w:rFonts w:asciiTheme="minorHAnsi" w:hAnsiTheme="minorHAnsi"/>
          <w:color w:val="262626" w:themeColor="text1" w:themeTint="D9"/>
          <w:sz w:val="22"/>
          <w:szCs w:val="22"/>
        </w:rPr>
        <w:t>MultiProject’s</w:t>
      </w:r>
      <w:proofErr w:type="spellEnd"/>
      <w:r w:rsidRPr="00DC5D3E">
        <w:rPr>
          <w:rFonts w:asciiTheme="minorHAnsi" w:hAnsiTheme="minorHAnsi"/>
          <w:color w:val="262626" w:themeColor="text1" w:themeTint="D9"/>
          <w:sz w:val="22"/>
          <w:szCs w:val="22"/>
        </w:rPr>
        <w:t xml:space="preserve"> project </w:t>
      </w:r>
      <w:proofErr w:type="gramStart"/>
      <w:r w:rsidRPr="00DC5D3E">
        <w:rPr>
          <w:rFonts w:asciiTheme="minorHAnsi" w:hAnsiTheme="minorHAnsi"/>
          <w:color w:val="262626" w:themeColor="text1" w:themeTint="D9"/>
          <w:sz w:val="22"/>
          <w:szCs w:val="22"/>
        </w:rPr>
        <w:t>folder</w:t>
      </w:r>
      <w:r w:rsidR="00282A94">
        <w:rPr>
          <w:rFonts w:asciiTheme="minorHAnsi" w:hAnsiTheme="minorHAnsi"/>
          <w:color w:val="262626" w:themeColor="text1" w:themeTint="D9"/>
          <w:sz w:val="22"/>
          <w:szCs w:val="22"/>
        </w:rPr>
        <w:t xml:space="preserve"> </w:t>
      </w:r>
      <w:r w:rsidRPr="00DC5D3E">
        <w:rPr>
          <w:rFonts w:asciiTheme="minorHAnsi" w:hAnsiTheme="minorHAnsi"/>
          <w:color w:val="262626" w:themeColor="text1" w:themeTint="D9"/>
          <w:sz w:val="22"/>
          <w:szCs w:val="22"/>
        </w:rPr>
        <w:t>:</w:t>
      </w:r>
      <w:proofErr w:type="gramEnd"/>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8pt;height:40.75pt" o:ole="">
            <v:imagedata r:id="rId71" o:title=""/>
          </v:shape>
          <o:OLEObject Type="Embed" ProgID="Package" ShapeID="_x0000_i1033" DrawAspect="Content" ObjectID="_1500376863" r:id="rId72"/>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696027" cy="213072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696552" cy="2131383"/>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DE389D" w:rsidRDefault="00DE389D"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All the source codes and configuration files are now at it place, </w:t>
      </w:r>
      <w:proofErr w:type="gramStart"/>
      <w:r w:rsidRPr="005B270B">
        <w:rPr>
          <w:rFonts w:asciiTheme="minorHAnsi" w:hAnsiTheme="minorHAnsi"/>
          <w:color w:val="262626" w:themeColor="text1" w:themeTint="D9"/>
          <w:sz w:val="22"/>
          <w:szCs w:val="22"/>
        </w:rPr>
        <w:t>Let’s</w:t>
      </w:r>
      <w:proofErr w:type="gramEnd"/>
      <w:r w:rsidRPr="005B270B">
        <w:rPr>
          <w:rFonts w:asciiTheme="minorHAnsi" w:hAnsiTheme="minorHAnsi"/>
          <w:color w:val="262626" w:themeColor="text1" w:themeTint="D9"/>
          <w:sz w:val="22"/>
          <w:szCs w:val="22"/>
        </w:rPr>
        <w:t xml:space="preserve">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 xml:space="preserve">Open command prompt and change to directory </w:t>
      </w:r>
      <w:r w:rsidR="000A138C" w:rsidRPr="005B270B">
        <w:rPr>
          <w:rFonts w:asciiTheme="minorHAnsi" w:hAnsiTheme="minorHAnsi"/>
          <w:color w:val="262626" w:themeColor="text1" w:themeTint="D9"/>
          <w:sz w:val="22"/>
          <w:szCs w:val="22"/>
        </w:rPr>
        <w:t>(</w:t>
      </w:r>
      <w:proofErr w:type="spellStart"/>
      <w:r w:rsidR="000A138C" w:rsidRPr="005B270B">
        <w:rPr>
          <w:rFonts w:asciiTheme="minorHAnsi" w:hAnsiTheme="minorHAnsi"/>
          <w:color w:val="262626" w:themeColor="text1" w:themeTint="D9"/>
          <w:sz w:val="22"/>
          <w:szCs w:val="22"/>
        </w:rPr>
        <w:t>e.g</w:t>
      </w:r>
      <w:proofErr w:type="spellEnd"/>
      <w:r w:rsidR="000A138C" w:rsidRPr="005B270B">
        <w:rPr>
          <w:rFonts w:asciiTheme="minorHAnsi" w:hAnsiTheme="minorHAnsi"/>
          <w:color w:val="262626" w:themeColor="text1" w:themeTint="D9"/>
          <w:sz w:val="22"/>
          <w:szCs w:val="22"/>
        </w:rPr>
        <w:t xml:space="preserve">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 xml:space="preserve">ype following </w:t>
      </w:r>
      <w:proofErr w:type="gramStart"/>
      <w:r w:rsidRPr="005B270B">
        <w:rPr>
          <w:rFonts w:asciiTheme="minorHAnsi" w:hAnsiTheme="minorHAnsi"/>
          <w:color w:val="262626" w:themeColor="text1" w:themeTint="D9"/>
          <w:sz w:val="22"/>
          <w:szCs w:val="22"/>
        </w:rPr>
        <w:t>commands :</w:t>
      </w:r>
      <w:proofErr w:type="gramEnd"/>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w:t>
      </w:r>
      <w:proofErr w:type="spellStart"/>
      <w:r w:rsidRPr="00AD7BFB">
        <w:rPr>
          <w:rFonts w:asciiTheme="minorHAnsi" w:hAnsiTheme="minorHAnsi"/>
          <w:i/>
          <w:color w:val="1F497D" w:themeColor="text2"/>
          <w:sz w:val="22"/>
          <w:szCs w:val="22"/>
        </w:rPr>
        <w:t>sbt</w:t>
      </w:r>
      <w:proofErr w:type="spellEnd"/>
      <w:r w:rsidRPr="00AD7BFB">
        <w:rPr>
          <w:rFonts w:asciiTheme="minorHAnsi" w:hAnsiTheme="minorHAnsi"/>
          <w:i/>
          <w:color w:val="1F497D" w:themeColor="text2"/>
          <w:sz w:val="22"/>
          <w:szCs w:val="22"/>
        </w:rPr>
        <w:t xml:space="preserve">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build,</w:t>
      </w:r>
      <w:r w:rsidR="00BA5CF8">
        <w:rPr>
          <w:rFonts w:asciiTheme="minorHAnsi" w:hAnsiTheme="minorHAnsi"/>
          <w:color w:val="262626" w:themeColor="text1" w:themeTint="D9"/>
          <w:sz w:val="22"/>
          <w:szCs w:val="22"/>
        </w:rPr>
        <w:t xml:space="preserve"> </w:t>
      </w:r>
      <w:proofErr w:type="gramStart"/>
      <w:r w:rsidR="00090779" w:rsidRPr="005B270B">
        <w:rPr>
          <w:rFonts w:asciiTheme="minorHAnsi" w:hAnsiTheme="minorHAnsi"/>
          <w:color w:val="262626" w:themeColor="text1" w:themeTint="D9"/>
          <w:sz w:val="22"/>
          <w:szCs w:val="22"/>
        </w:rPr>
        <w:t>You</w:t>
      </w:r>
      <w:proofErr w:type="gramEnd"/>
      <w:r w:rsidR="00090779" w:rsidRPr="005B270B">
        <w:rPr>
          <w:rFonts w:asciiTheme="minorHAnsi" w:hAnsiTheme="minorHAnsi"/>
          <w:color w:val="262626" w:themeColor="text1" w:themeTint="D9"/>
          <w:sz w:val="22"/>
          <w:szCs w:val="22"/>
        </w:rPr>
        <w:t xml:space="preserve">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w:t>
      </w:r>
      <w:proofErr w:type="spellStart"/>
      <w:r w:rsidR="004972C8" w:rsidRPr="005B270B">
        <w:rPr>
          <w:rFonts w:asciiTheme="minorHAnsi" w:hAnsiTheme="minorHAnsi"/>
          <w:color w:val="262626" w:themeColor="text1" w:themeTint="D9"/>
          <w:sz w:val="22"/>
          <w:szCs w:val="22"/>
        </w:rPr>
        <w:t>sbt</w:t>
      </w:r>
      <w:proofErr w:type="spellEnd"/>
      <w:r w:rsidR="004972C8" w:rsidRPr="005B270B">
        <w:rPr>
          <w:rFonts w:asciiTheme="minorHAnsi" w:hAnsiTheme="minorHAnsi"/>
          <w:color w:val="262626" w:themeColor="text1" w:themeTint="D9"/>
          <w:sz w:val="22"/>
          <w:szCs w:val="22"/>
        </w:rPr>
        <w:t xml:space="preserve">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lastRenderedPageBreak/>
        <w:t xml:space="preserve">Let’s package the build by typing clean, compile, package in sequence at the </w:t>
      </w:r>
      <w:proofErr w:type="spellStart"/>
      <w:r w:rsidRPr="000C3A81">
        <w:rPr>
          <w:rFonts w:asciiTheme="minorHAnsi" w:hAnsiTheme="minorHAnsi"/>
          <w:color w:val="262626" w:themeColor="text1" w:themeTint="D9"/>
          <w:sz w:val="22"/>
          <w:szCs w:val="22"/>
        </w:rPr>
        <w:t>sbt</w:t>
      </w:r>
      <w:proofErr w:type="spellEnd"/>
      <w:r w:rsidRPr="000C3A81">
        <w:rPr>
          <w:rFonts w:asciiTheme="minorHAnsi" w:hAnsiTheme="minorHAnsi"/>
          <w:color w:val="262626" w:themeColor="text1" w:themeTint="D9"/>
          <w:sz w:val="22"/>
          <w:szCs w:val="22"/>
        </w:rPr>
        <w:t xml:space="preserve">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After successful packaging, Check the project structure in the eclipse </w:t>
      </w:r>
      <w:proofErr w:type="gramStart"/>
      <w:r w:rsidRPr="000C3A81">
        <w:rPr>
          <w:rFonts w:asciiTheme="minorHAnsi" w:hAnsiTheme="minorHAnsi"/>
          <w:color w:val="262626" w:themeColor="text1" w:themeTint="D9"/>
          <w:sz w:val="22"/>
          <w:szCs w:val="22"/>
        </w:rPr>
        <w:t>IDE(</w:t>
      </w:r>
      <w:proofErr w:type="gramEnd"/>
      <w:r w:rsidRPr="000C3A81">
        <w:rPr>
          <w:rFonts w:asciiTheme="minorHAnsi" w:hAnsiTheme="minorHAnsi"/>
          <w:color w:val="262626" w:themeColor="text1" w:themeTint="D9"/>
          <w:sz w:val="22"/>
          <w:szCs w:val="22"/>
        </w:rPr>
        <w:t>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subproject1_2.11-1.0.jar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subproject2_2.11-1.0.jar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multiprojectsbt_2.10-0.1-SNAPSHOT.jar</w:t>
      </w:r>
      <w:proofErr w:type="gramEnd"/>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In order to understand the dependency of sp2 module on sp1, Delete </w:t>
      </w:r>
      <w:proofErr w:type="gramStart"/>
      <w:r w:rsidRPr="00447985">
        <w:rPr>
          <w:rFonts w:asciiTheme="minorHAnsi" w:hAnsiTheme="minorHAnsi"/>
          <w:color w:val="262626" w:themeColor="text1" w:themeTint="D9"/>
          <w:sz w:val="22"/>
          <w:szCs w:val="22"/>
        </w:rPr>
        <w:t>‘</w:t>
      </w:r>
      <w:proofErr w:type="spellStart"/>
      <w:r w:rsidRPr="00447985">
        <w:rPr>
          <w:rFonts w:asciiTheme="minorHAnsi" w:hAnsiTheme="minorHAnsi"/>
          <w:color w:val="262626" w:themeColor="text1" w:themeTint="D9"/>
          <w:sz w:val="22"/>
          <w:szCs w:val="22"/>
        </w:rPr>
        <w:t>dependsOn</w:t>
      </w:r>
      <w:proofErr w:type="spellEnd"/>
      <w:r w:rsidRPr="00447985">
        <w:rPr>
          <w:rFonts w:asciiTheme="minorHAnsi" w:hAnsiTheme="minorHAnsi"/>
          <w:color w:val="262626" w:themeColor="text1" w:themeTint="D9"/>
          <w:sz w:val="22"/>
          <w:szCs w:val="22"/>
        </w:rPr>
        <w:t>(</w:t>
      </w:r>
      <w:proofErr w:type="gramEnd"/>
      <w:r w:rsidRPr="00447985">
        <w:rPr>
          <w:rFonts w:asciiTheme="minorHAnsi" w:hAnsiTheme="minorHAnsi"/>
          <w:color w:val="262626" w:themeColor="text1" w:themeTint="D9"/>
          <w:sz w:val="22"/>
          <w:szCs w:val="22"/>
        </w:rPr>
        <w:t>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lastRenderedPageBreak/>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w:t>
      </w:r>
      <w:proofErr w:type="gramStart"/>
      <w:r w:rsidRPr="000838CE">
        <w:rPr>
          <w:rFonts w:asciiTheme="minorHAnsi" w:hAnsiTheme="minorHAnsi"/>
          <w:color w:val="262626" w:themeColor="text1" w:themeTint="D9"/>
          <w:sz w:val="22"/>
          <w:szCs w:val="22"/>
        </w:rPr>
        <w:t>,</w:t>
      </w:r>
      <w:proofErr w:type="gramEnd"/>
      <w:r w:rsidRPr="000838CE">
        <w:rPr>
          <w:rFonts w:asciiTheme="minorHAnsi" w:hAnsiTheme="minorHAnsi"/>
          <w:color w:val="262626" w:themeColor="text1" w:themeTint="D9"/>
          <w:sz w:val="22"/>
          <w:szCs w:val="22"/>
        </w:rPr>
        <w:t xml:space="preserve"> sp2 must have an access t</w:t>
      </w:r>
      <w:r w:rsidR="0063273E">
        <w:rPr>
          <w:rFonts w:asciiTheme="minorHAnsi" w:hAnsiTheme="minorHAnsi"/>
          <w:color w:val="262626" w:themeColor="text1" w:themeTint="D9"/>
          <w:sz w:val="22"/>
          <w:szCs w:val="22"/>
        </w:rPr>
        <w:t xml:space="preserve">o all the </w:t>
      </w:r>
      <w:proofErr w:type="spellStart"/>
      <w:r w:rsidR="00A54A1E">
        <w:rPr>
          <w:rFonts w:asciiTheme="minorHAnsi" w:hAnsiTheme="minorHAnsi"/>
          <w:color w:val="262626" w:themeColor="text1" w:themeTint="D9"/>
          <w:sz w:val="22"/>
          <w:szCs w:val="22"/>
        </w:rPr>
        <w:t>s</w:t>
      </w:r>
      <w:r w:rsidR="0063273E">
        <w:rPr>
          <w:rFonts w:asciiTheme="minorHAnsi" w:hAnsiTheme="minorHAnsi"/>
          <w:color w:val="262626" w:themeColor="text1" w:themeTint="D9"/>
          <w:sz w:val="22"/>
          <w:szCs w:val="22"/>
        </w:rPr>
        <w:t>cala</w:t>
      </w:r>
      <w:proofErr w:type="spellEnd"/>
      <w:r w:rsidR="0063273E">
        <w:rPr>
          <w:rFonts w:asciiTheme="minorHAnsi" w:hAnsiTheme="minorHAnsi"/>
          <w:color w:val="262626" w:themeColor="text1" w:themeTint="D9"/>
          <w:sz w:val="22"/>
          <w:szCs w:val="22"/>
        </w:rPr>
        <w:t xml:space="preserve"> class dependencies</w:t>
      </w:r>
      <w:r w:rsidRPr="000838CE">
        <w:rPr>
          <w:rFonts w:asciiTheme="minorHAnsi" w:hAnsiTheme="minorHAnsi"/>
          <w:color w:val="262626" w:themeColor="text1" w:themeTint="D9"/>
          <w:sz w:val="22"/>
          <w:szCs w:val="22"/>
        </w:rPr>
        <w:t xml:space="preserve"> in order to build correctly.</w:t>
      </w:r>
      <w:bookmarkEnd w:id="64"/>
      <w:bookmarkEnd w:id="65"/>
      <w:bookmarkEnd w:id="66"/>
      <w:bookmarkEnd w:id="68"/>
      <w:bookmarkEnd w:id="69"/>
      <w:bookmarkEnd w:id="70"/>
      <w:bookmarkEnd w:id="71"/>
      <w:bookmarkEnd w:id="72"/>
      <w:bookmarkEnd w:id="73"/>
      <w:bookmarkEnd w:id="74"/>
      <w:bookmarkEnd w:id="75"/>
      <w:bookmarkEnd w:id="76"/>
      <w:bookmarkEnd w:id="77"/>
      <w:bookmarkEnd w:id="78"/>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3C6751">
        <w:rPr>
          <w:rFonts w:asciiTheme="minorHAnsi" w:hAnsiTheme="minorHAnsi"/>
          <w:color w:val="262626" w:themeColor="text1" w:themeTint="D9"/>
          <w:sz w:val="22"/>
          <w:szCs w:val="22"/>
        </w:rPr>
        <w:t>documentation</w:t>
      </w:r>
      <w:r w:rsidR="00393AA4">
        <w:rPr>
          <w:rFonts w:asciiTheme="minorHAnsi" w:hAnsiTheme="minorHAnsi"/>
          <w:color w:val="262626" w:themeColor="text1" w:themeTint="D9"/>
          <w:sz w:val="22"/>
          <w:szCs w:val="22"/>
        </w:rPr>
        <w:t xml:space="preserve"> </w:t>
      </w:r>
      <w:r w:rsidR="00DA1F37">
        <w:rPr>
          <w:rFonts w:asciiTheme="minorHAnsi" w:hAnsiTheme="minorHAnsi"/>
          <w:color w:val="262626" w:themeColor="text1" w:themeTint="D9"/>
          <w:sz w:val="22"/>
          <w:szCs w:val="22"/>
        </w:rPr>
        <w:t>with</w:t>
      </w:r>
      <w:r w:rsidR="00A31ECF">
        <w:rPr>
          <w:rFonts w:asciiTheme="minorHAnsi" w:hAnsiTheme="minorHAnsi"/>
          <w:color w:val="262626" w:themeColor="text1" w:themeTint="D9"/>
          <w:sz w:val="22"/>
          <w:szCs w:val="22"/>
        </w:rPr>
        <w:t xml:space="preserve"> the</w:t>
      </w:r>
      <w:r w:rsidR="00DA1F37">
        <w:rPr>
          <w:rFonts w:asciiTheme="minorHAnsi" w:hAnsiTheme="minorHAnsi"/>
          <w:color w:val="262626" w:themeColor="text1" w:themeTint="D9"/>
          <w:sz w:val="22"/>
          <w:szCs w:val="22"/>
        </w:rPr>
        <w:t xml:space="preserve"> lis</w:t>
      </w:r>
      <w:r w:rsidR="005A0458">
        <w:rPr>
          <w:rFonts w:asciiTheme="minorHAnsi" w:hAnsiTheme="minorHAnsi"/>
          <w:color w:val="262626" w:themeColor="text1" w:themeTint="D9"/>
          <w:sz w:val="22"/>
          <w:szCs w:val="22"/>
        </w:rPr>
        <w:t>t of useful links and reference as below.</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4003B1" w:rsidP="007A30E4">
      <w:pPr>
        <w:pStyle w:val="Heading1"/>
        <w:spacing w:before="0" w:line="240" w:lineRule="auto"/>
        <w:ind w:hanging="342"/>
        <w:jc w:val="both"/>
        <w:rPr>
          <w:rFonts w:asciiTheme="minorHAnsi" w:hAnsiTheme="minorHAnsi" w:cstheme="minorHAnsi"/>
          <w:color w:val="FFFFFF" w:themeColor="background1"/>
        </w:rPr>
      </w:pPr>
      <w:bookmarkStart w:id="97" w:name="_Toc426029694"/>
      <w:r>
        <w:rPr>
          <w:rFonts w:asciiTheme="minorHAnsi" w:hAnsiTheme="minorHAnsi" w:cstheme="minorHAnsi"/>
          <w:color w:val="FFFFFF" w:themeColor="background1"/>
        </w:rPr>
        <w:t xml:space="preserve">Links &amp; </w:t>
      </w:r>
      <w:r w:rsidR="007A30E4">
        <w:rPr>
          <w:rFonts w:asciiTheme="minorHAnsi" w:hAnsiTheme="minorHAnsi" w:cstheme="minorHAnsi"/>
          <w:color w:val="FFFFFF" w:themeColor="background1"/>
        </w:rPr>
        <w:t>References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224BE3" w:rsidP="007A30E4">
      <w:pPr>
        <w:pStyle w:val="ListParagraph"/>
        <w:numPr>
          <w:ilvl w:val="0"/>
          <w:numId w:val="39"/>
        </w:numPr>
        <w:spacing w:before="120" w:after="0"/>
        <w:rPr>
          <w:rFonts w:asciiTheme="minorHAnsi" w:hAnsiTheme="minorHAnsi"/>
          <w:color w:val="262626" w:themeColor="text1" w:themeTint="D9"/>
          <w:sz w:val="22"/>
          <w:szCs w:val="22"/>
        </w:rPr>
      </w:pPr>
      <w:hyperlink r:id="rId79"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224BE3" w:rsidP="009C439E">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1"/>
      <w:footerReference w:type="default" r:id="rId82"/>
      <w:footerReference w:type="first" r:id="rId83"/>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BE3" w:rsidRDefault="00224BE3">
      <w:pPr>
        <w:spacing w:before="0" w:after="0" w:line="240" w:lineRule="auto"/>
      </w:pPr>
      <w:r>
        <w:separator/>
      </w:r>
    </w:p>
  </w:endnote>
  <w:endnote w:type="continuationSeparator" w:id="0">
    <w:p w:rsidR="00224BE3" w:rsidRDefault="00224B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   Page | </w:t>
    </w:r>
    <w:r>
      <w:fldChar w:fldCharType="begin"/>
    </w:r>
    <w:r>
      <w:instrText xml:space="preserve"> PAGE   \* MERGEFORMAT </w:instrText>
    </w:r>
    <w:r>
      <w:fldChar w:fldCharType="separate"/>
    </w:r>
    <w:r w:rsidR="00351572">
      <w:rPr>
        <w:noProof/>
      </w:rPr>
      <w:t>7</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 xml:space="preserve">This document and all its contents contain information from </w:t>
    </w:r>
    <w:proofErr w:type="spellStart"/>
    <w:r>
      <w:rPr>
        <w:rFonts w:ascii="Arial" w:hAnsi="Arial" w:cs="Arial"/>
        <w:i/>
        <w:iCs/>
        <w:color w:val="000000"/>
        <w:sz w:val="16"/>
        <w:szCs w:val="16"/>
      </w:rPr>
      <w:t>Cybage</w:t>
    </w:r>
    <w:proofErr w:type="spellEnd"/>
    <w:r>
      <w:rPr>
        <w:rFonts w:ascii="Arial" w:hAnsi="Arial" w:cs="Arial"/>
        <w:i/>
        <w:iCs/>
        <w:color w:val="000000"/>
        <w:sz w:val="16"/>
        <w:szCs w:val="16"/>
      </w:rPr>
      <w:t xml:space="preserv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Page | </w:t>
    </w:r>
    <w:r>
      <w:fldChar w:fldCharType="begin"/>
    </w:r>
    <w:r>
      <w:instrText xml:space="preserve"> PAGE   \* MERGEFORMAT </w:instrText>
    </w:r>
    <w:r>
      <w:fldChar w:fldCharType="separate"/>
    </w:r>
    <w:r w:rsidR="00351572">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BE3" w:rsidRDefault="00224BE3">
      <w:pPr>
        <w:spacing w:before="0" w:after="0" w:line="240" w:lineRule="auto"/>
      </w:pPr>
      <w:r>
        <w:separator/>
      </w:r>
    </w:p>
  </w:footnote>
  <w:footnote w:type="continuationSeparator" w:id="0">
    <w:p w:rsidR="00224BE3" w:rsidRDefault="00224BE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32DFB598" wp14:editId="4B4647C2">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4873"/>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5FD"/>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4BE3"/>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3B2A"/>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20FC"/>
    <w:rsid w:val="00282A94"/>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725"/>
    <w:rsid w:val="00320B1B"/>
    <w:rsid w:val="00322366"/>
    <w:rsid w:val="0032264B"/>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572"/>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3AA4"/>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0AFF"/>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3B1"/>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3DD2"/>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7C0"/>
    <w:rsid w:val="00482924"/>
    <w:rsid w:val="00482E12"/>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06C"/>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248"/>
    <w:rsid w:val="00594D1F"/>
    <w:rsid w:val="00594EE2"/>
    <w:rsid w:val="00595F45"/>
    <w:rsid w:val="00596041"/>
    <w:rsid w:val="005962DB"/>
    <w:rsid w:val="00596930"/>
    <w:rsid w:val="00596D9C"/>
    <w:rsid w:val="005971D8"/>
    <w:rsid w:val="0059732F"/>
    <w:rsid w:val="005A0000"/>
    <w:rsid w:val="005A0458"/>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A26"/>
    <w:rsid w:val="00640CED"/>
    <w:rsid w:val="00641048"/>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437"/>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9CA"/>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107"/>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2FD8"/>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363"/>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97BF3"/>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5A75"/>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2A43"/>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2BE"/>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0E8"/>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E7CE1"/>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09B"/>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1ECF"/>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4A1E"/>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1CC"/>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8FA"/>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6F8"/>
    <w:rsid w:val="00BA49D0"/>
    <w:rsid w:val="00BA4A58"/>
    <w:rsid w:val="00BA4AA5"/>
    <w:rsid w:val="00BA4AEF"/>
    <w:rsid w:val="00BA5162"/>
    <w:rsid w:val="00BA5216"/>
    <w:rsid w:val="00BA54BB"/>
    <w:rsid w:val="00BA5606"/>
    <w:rsid w:val="00BA5CF8"/>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424"/>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A38"/>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4820"/>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3D8"/>
    <w:rsid w:val="00DD3555"/>
    <w:rsid w:val="00DD4211"/>
    <w:rsid w:val="00DD461C"/>
    <w:rsid w:val="00DD4CB9"/>
    <w:rsid w:val="00DD5E0F"/>
    <w:rsid w:val="00DD6931"/>
    <w:rsid w:val="00DD7949"/>
    <w:rsid w:val="00DE0138"/>
    <w:rsid w:val="00DE2773"/>
    <w:rsid w:val="00DE2EF2"/>
    <w:rsid w:val="00DE32EC"/>
    <w:rsid w:val="00DE389D"/>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4800"/>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944"/>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07884"/>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4D6F"/>
    <w:rsid w:val="00FF53AB"/>
    <w:rsid w:val="00FF5C1C"/>
    <w:rsid w:val="00FF6933"/>
    <w:rsid w:val="00FF7377"/>
    <w:rsid w:val="00FF762B"/>
    <w:rsid w:val="00FF7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flywaydb.org/getstarted/firststeps/sbt.html" TargetMode="External"/><Relationship Id="rId63" Type="http://schemas.openxmlformats.org/officeDocument/2006/relationships/image" Target="media/image38.png"/><Relationship Id="rId68" Type="http://schemas.openxmlformats.org/officeDocument/2006/relationships/oleObject" Target="embeddings/oleObject8.bin"/><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hyperlink" Target="https://wiki.jenkins-ci.org/display/JENKINS/sbt+plugin" TargetMode="External"/><Relationship Id="rId37" Type="http://schemas.openxmlformats.org/officeDocument/2006/relationships/image" Target="media/image22.png"/><Relationship Id="rId53" Type="http://schemas.openxmlformats.org/officeDocument/2006/relationships/image" Target="media/image33.emf"/><Relationship Id="rId58" Type="http://schemas.openxmlformats.org/officeDocument/2006/relationships/oleObject" Target="embeddings/oleObject3.bin"/><Relationship Id="rId74" Type="http://schemas.openxmlformats.org/officeDocument/2006/relationships/image" Target="media/image45.png"/><Relationship Id="rId79" Type="http://schemas.openxmlformats.org/officeDocument/2006/relationships/hyperlink" Target="http://www.scala-sbt.org/documentation.html" TargetMode="External"/><Relationship Id="rId5" Type="http://schemas.openxmlformats.org/officeDocument/2006/relationships/customXml" Target="../customXml/item5.xml"/><Relationship Id="rId19" Type="http://schemas.openxmlformats.org/officeDocument/2006/relationships/image" Target="media/image5.png"/><Relationship Id="rId14" Type="http://schemas.openxmlformats.org/officeDocument/2006/relationships/hyperlink" Target="http://www.scala-sbt.org/0.13/tutorial/Setup.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com/RadoBuransky/sonar-scoverage-plugin/releases" TargetMode="External"/><Relationship Id="rId56" Type="http://schemas.openxmlformats.org/officeDocument/2006/relationships/oleObject" Target="embeddings/oleObject2.bin"/><Relationship Id="rId64" Type="http://schemas.openxmlformats.org/officeDocument/2006/relationships/image" Target="media/image39.emf"/><Relationship Id="rId69" Type="http://schemas.openxmlformats.org/officeDocument/2006/relationships/image" Target="media/image41.png"/><Relationship Id="rId77" Type="http://schemas.openxmlformats.org/officeDocument/2006/relationships/image" Target="media/image48.png"/><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oleObject" Target="embeddings/oleObject9.bin"/><Relationship Id="rId80" Type="http://schemas.openxmlformats.org/officeDocument/2006/relationships/hyperlink" Target="http://www.scala-sbt.org/0.13.5/docs/Community/Community-Plugins.html"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latest.org/user_guide/using_selenium" TargetMode="External"/><Relationship Id="rId59" Type="http://schemas.openxmlformats.org/officeDocument/2006/relationships/image" Target="media/image36.emf"/><Relationship Id="rId67" Type="http://schemas.openxmlformats.org/officeDocument/2006/relationships/oleObject" Target="embeddings/oleObject7.bin"/><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5.emf"/><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hyperlink" Target="http://www.scalastyle.org/sbt.html" TargetMode="External"/><Relationship Id="rId52" Type="http://schemas.openxmlformats.org/officeDocument/2006/relationships/image" Target="media/image32.png"/><Relationship Id="rId60" Type="http://schemas.openxmlformats.org/officeDocument/2006/relationships/oleObject" Target="embeddings/oleObject4.bin"/><Relationship Id="rId65" Type="http://schemas.openxmlformats.org/officeDocument/2006/relationships/oleObject" Target="embeddings/oleObject6.bin"/><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emf"/><Relationship Id="rId76" Type="http://schemas.openxmlformats.org/officeDocument/2006/relationships/image" Target="media/image47.png"/><Relationship Id="rId7" Type="http://schemas.openxmlformats.org/officeDocument/2006/relationships/styles" Target="styles.xml"/><Relationship Id="rId71"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hyperlink" Target="http://gatling.io/docs/2.1.6/extensions/sbt_plugin.html" TargetMode="External"/><Relationship Id="rId66" Type="http://schemas.openxmlformats.org/officeDocument/2006/relationships/image" Target="media/image40.emf"/><Relationship Id="rId61" Type="http://schemas.openxmlformats.org/officeDocument/2006/relationships/image" Target="media/image37.emf"/><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2.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4.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5.xml><?xml version="1.0" encoding="utf-8"?>
<ds:datastoreItem xmlns:ds="http://schemas.openxmlformats.org/officeDocument/2006/customXml" ds:itemID="{4923B1B4-BB2D-4D9B-BDD2-99016C1B3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27</Pages>
  <Words>5007</Words>
  <Characters>28540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33481</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1406</cp:revision>
  <cp:lastPrinted>2014-02-26T05:26:00Z</cp:lastPrinted>
  <dcterms:created xsi:type="dcterms:W3CDTF">2015-05-28T09:29:00Z</dcterms:created>
  <dcterms:modified xsi:type="dcterms:W3CDTF">2015-08-06T09:04:00Z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